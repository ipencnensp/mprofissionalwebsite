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71F9" w:rsidRDefault="004471F9" w:rsidP="004471F9">
      <w:pPr>
        <w:spacing w:before="0"/>
        <w:ind w:right="1346"/>
      </w:pPr>
    </w:p>
    <w:p w:rsidR="00A9748E" w:rsidRDefault="004471F9" w:rsidP="00A9748E">
      <w:pPr>
        <w:pStyle w:val="Corpodetextouser"/>
        <w:spacing w:before="92" w:line="360" w:lineRule="auto"/>
        <w:ind w:right="1072"/>
        <w:jc w:val="center"/>
        <w:rPr>
          <w:b/>
          <w:bCs/>
          <w:color w:val="000000"/>
          <w:sz w:val="24"/>
          <w:szCs w:val="24"/>
        </w:rPr>
      </w:pPr>
      <w:r>
        <w:t xml:space="preserve">         </w:t>
      </w:r>
      <w:r w:rsidR="00A9748E">
        <w:rPr>
          <w:b/>
          <w:bCs/>
          <w:color w:val="000000"/>
          <w:sz w:val="24"/>
          <w:szCs w:val="24"/>
        </w:rPr>
        <w:t>ANEXO 5</w:t>
      </w:r>
      <w:proofErr w:type="gramStart"/>
      <w:r w:rsidR="00A9748E">
        <w:rPr>
          <w:b/>
          <w:bCs/>
          <w:color w:val="000000"/>
          <w:sz w:val="24"/>
          <w:szCs w:val="24"/>
        </w:rPr>
        <w:t xml:space="preserve">  </w:t>
      </w:r>
      <w:proofErr w:type="gramEnd"/>
      <w:r w:rsidR="00A9748E">
        <w:rPr>
          <w:b/>
          <w:bCs/>
          <w:color w:val="000000"/>
          <w:sz w:val="24"/>
          <w:szCs w:val="24"/>
        </w:rPr>
        <w:t>- Promoção de Políticas de ações afirmativas</w:t>
      </w:r>
    </w:p>
    <w:p w:rsidR="00A9748E" w:rsidRDefault="00A9748E" w:rsidP="00A9748E">
      <w:pPr>
        <w:pStyle w:val="Corpodetextouser"/>
        <w:spacing w:before="92" w:line="360" w:lineRule="auto"/>
        <w:ind w:right="1072"/>
        <w:jc w:val="center"/>
      </w:pPr>
    </w:p>
    <w:p w:rsidR="00A9748E" w:rsidRDefault="00A9748E" w:rsidP="00A9748E">
      <w:pPr>
        <w:pStyle w:val="Corpodetextouser"/>
        <w:tabs>
          <w:tab w:val="left" w:pos="8647"/>
        </w:tabs>
        <w:spacing w:before="92" w:line="360" w:lineRule="auto"/>
        <w:ind w:right="1072"/>
        <w:jc w:val="both"/>
        <w:rPr>
          <w:color w:val="000000"/>
        </w:rPr>
      </w:pPr>
      <w:r>
        <w:rPr>
          <w:rStyle w:val="Fontepargpadro1"/>
          <w:color w:val="000000"/>
        </w:rPr>
        <w:t xml:space="preserve">Em cumprimento ao Art. 7º-B da Lei nº. 14.723, de 13 de novembro de 2023, que dispõe sobre a promoção de políticas de ações afirmativas para inclusão de pretos, pardos, indígenas e quilombolas e de pessoas com deficiência em instituições federais de ensino superior em seus programas de pós-graduação stricto sensu, e observada </w:t>
      </w:r>
      <w:proofErr w:type="gramStart"/>
      <w:r>
        <w:rPr>
          <w:rStyle w:val="Fontepargpadro1"/>
          <w:color w:val="000000"/>
        </w:rPr>
        <w:t>a</w:t>
      </w:r>
      <w:proofErr w:type="gramEnd"/>
      <w:r>
        <w:rPr>
          <w:rStyle w:val="Fontepargpadro1"/>
          <w:color w:val="000000"/>
        </w:rPr>
        <w:t xml:space="preserve"> importância da diversidade para o desenvolvimento científico, tecnológico e de inovação, serão reservadas </w:t>
      </w:r>
      <w:r>
        <w:rPr>
          <w:rStyle w:val="Fontepargpadro1"/>
          <w:b/>
          <w:color w:val="000000"/>
        </w:rPr>
        <w:t>20%</w:t>
      </w:r>
      <w:r>
        <w:rPr>
          <w:rStyle w:val="Fontepargpadro1"/>
          <w:color w:val="000000"/>
        </w:rPr>
        <w:t xml:space="preserve"> das vagas para os candidatos autodeclarados pretos, pardos, indígenas ou com deficiência.</w:t>
      </w:r>
      <w:bookmarkStart w:id="0" w:name="_GoBack"/>
      <w:bookmarkEnd w:id="0"/>
    </w:p>
    <w:p w:rsidR="00A9748E" w:rsidRDefault="00A9748E" w:rsidP="00A9748E">
      <w:pPr>
        <w:pStyle w:val="Corpodetextouser"/>
        <w:tabs>
          <w:tab w:val="left" w:pos="8647"/>
        </w:tabs>
        <w:spacing w:before="92" w:line="360" w:lineRule="auto"/>
        <w:ind w:right="1072"/>
        <w:rPr>
          <w:color w:val="000000"/>
        </w:rPr>
      </w:pPr>
    </w:p>
    <w:p w:rsidR="00A9748E" w:rsidRDefault="00A9748E" w:rsidP="00A9748E">
      <w:pPr>
        <w:pStyle w:val="Corpodetextouser"/>
        <w:tabs>
          <w:tab w:val="left" w:pos="8647"/>
        </w:tabs>
        <w:spacing w:before="92" w:line="360" w:lineRule="auto"/>
        <w:ind w:right="1072"/>
        <w:jc w:val="both"/>
        <w:rPr>
          <w:b/>
        </w:rPr>
      </w:pPr>
      <w:r>
        <w:rPr>
          <w:color w:val="000000"/>
        </w:rPr>
        <w:t xml:space="preserve">A Autodeclaração Étnico-Racial deverá ser realizada em carta assinada e devidamente anexada ao formulário de inscrição. Serão consideradas pessoas com deficiência aquelas que se enquadram em uma ou mais categorias discriminadas na Lei nº 13.146, de 06 de julho de 2015, no art. 4º do Decreto nº 3.298, de 20 de dezembro de 1999, alterado pelo Decreto nº 5.296, de </w:t>
      </w:r>
      <w:proofErr w:type="gramStart"/>
      <w:r>
        <w:rPr>
          <w:color w:val="000000"/>
        </w:rPr>
        <w:t>2</w:t>
      </w:r>
      <w:proofErr w:type="gramEnd"/>
      <w:r>
        <w:rPr>
          <w:color w:val="000000"/>
        </w:rPr>
        <w:t xml:space="preserve"> de dezembro de 2004, no art. 1º da Lei nº 12.764, de 27 de dezembro de 2012 (Transtorno do Espectro Autista), e as contempladas pela Súmula Nº 377 do Superior Tribunal de Justiça (STJ) e no Enunciado AGU nº 45, de 14 de setembro de 2009, devidamente comprovado por meio de relatório médico.</w:t>
      </w:r>
      <w:r>
        <w:rPr>
          <w:b/>
        </w:rPr>
        <w:t xml:space="preserve"> </w:t>
      </w:r>
    </w:p>
    <w:p w:rsidR="00D44E25" w:rsidRPr="004471F9" w:rsidRDefault="00D44E25" w:rsidP="00A9748E">
      <w:pPr>
        <w:pStyle w:val="Ttulo1user"/>
        <w:numPr>
          <w:ilvl w:val="6"/>
          <w:numId w:val="7"/>
        </w:numPr>
        <w:tabs>
          <w:tab w:val="left" w:pos="1231"/>
        </w:tabs>
        <w:spacing w:before="0"/>
        <w:ind w:right="1346"/>
        <w:rPr>
          <w:b w:val="0"/>
        </w:rPr>
      </w:pPr>
    </w:p>
    <w:sectPr w:rsidR="00D44E25" w:rsidRPr="004471F9" w:rsidSect="00647A37">
      <w:headerReference w:type="default" r:id="rId8"/>
      <w:footerReference w:type="default" r:id="rId9"/>
      <w:pgSz w:w="11900" w:h="16840"/>
      <w:pgMar w:top="1417" w:right="985" w:bottom="1417" w:left="1134" w:header="568" w:footer="93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757D" w:rsidRDefault="00CC757D" w:rsidP="005C469E">
      <w:pPr>
        <w:spacing w:before="0" w:after="0" w:line="240" w:lineRule="auto"/>
      </w:pPr>
      <w:r>
        <w:separator/>
      </w:r>
    </w:p>
  </w:endnote>
  <w:endnote w:type="continuationSeparator" w:id="0">
    <w:p w:rsidR="00CC757D" w:rsidRDefault="00CC757D" w:rsidP="005C46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469E" w:rsidRPr="00334694" w:rsidRDefault="005C469E" w:rsidP="00AC7EBC">
    <w:pPr>
      <w:pStyle w:val="Rodap"/>
      <w:jc w:val="center"/>
      <w:rPr>
        <w:sz w:val="16"/>
        <w:szCs w:val="16"/>
      </w:rPr>
    </w:pPr>
    <w:r w:rsidRPr="00334694">
      <w:rPr>
        <w:sz w:val="16"/>
        <w:szCs w:val="16"/>
      </w:rPr>
      <w:t>Secretaria do Programa de Pós-</w:t>
    </w:r>
    <w:r w:rsidR="00AC7EBC" w:rsidRPr="00334694">
      <w:rPr>
        <w:sz w:val="16"/>
        <w:szCs w:val="16"/>
      </w:rPr>
      <w:t>G</w:t>
    </w:r>
    <w:r w:rsidRPr="00334694">
      <w:rPr>
        <w:sz w:val="16"/>
        <w:szCs w:val="16"/>
      </w:rPr>
      <w:t>raduação</w:t>
    </w:r>
  </w:p>
  <w:p w:rsidR="005C469E" w:rsidRPr="00334694" w:rsidRDefault="005C469E" w:rsidP="005C469E">
    <w:pPr>
      <w:pStyle w:val="Rodap"/>
      <w:jc w:val="center"/>
      <w:rPr>
        <w:sz w:val="16"/>
        <w:szCs w:val="16"/>
      </w:rPr>
    </w:pPr>
    <w:r w:rsidRPr="00334694">
      <w:rPr>
        <w:sz w:val="16"/>
        <w:szCs w:val="16"/>
      </w:rPr>
      <w:t>Mestrado Profissional em Tecnologia da</w:t>
    </w:r>
    <w:r w:rsidR="00D9635B" w:rsidRPr="00334694">
      <w:rPr>
        <w:sz w:val="16"/>
        <w:szCs w:val="16"/>
      </w:rPr>
      <w:t>s</w:t>
    </w:r>
    <w:r w:rsidRPr="00334694">
      <w:rPr>
        <w:sz w:val="16"/>
        <w:szCs w:val="16"/>
      </w:rPr>
      <w:t xml:space="preserve"> Radiações em Ciências da Saúde</w:t>
    </w:r>
  </w:p>
  <w:p w:rsidR="005C469E" w:rsidRPr="00334694" w:rsidRDefault="005C469E" w:rsidP="00CA290A">
    <w:pPr>
      <w:pStyle w:val="Rodap"/>
      <w:jc w:val="center"/>
      <w:rPr>
        <w:sz w:val="16"/>
        <w:szCs w:val="16"/>
      </w:rPr>
    </w:pPr>
    <w:r w:rsidRPr="00334694">
      <w:rPr>
        <w:sz w:val="16"/>
        <w:szCs w:val="16"/>
      </w:rPr>
      <w:t xml:space="preserve">Av. </w:t>
    </w:r>
    <w:r w:rsidR="00AC7EBC" w:rsidRPr="00334694">
      <w:rPr>
        <w:sz w:val="16"/>
        <w:szCs w:val="16"/>
      </w:rPr>
      <w:t xml:space="preserve">Prof. </w:t>
    </w:r>
    <w:r w:rsidRPr="00334694">
      <w:rPr>
        <w:sz w:val="16"/>
        <w:szCs w:val="16"/>
      </w:rPr>
      <w:t>Lineu Prestes, 2242 – Cidade Universitária – USP</w:t>
    </w:r>
    <w:r w:rsidR="00CA290A">
      <w:rPr>
        <w:sz w:val="16"/>
        <w:szCs w:val="16"/>
      </w:rPr>
      <w:t xml:space="preserve"> - CEP 05508-000 – São Paulo – SP -</w:t>
    </w:r>
    <w:r w:rsidRPr="00334694">
      <w:rPr>
        <w:sz w:val="16"/>
        <w:szCs w:val="16"/>
      </w:rPr>
      <w:t xml:space="preserve"> </w:t>
    </w:r>
    <w:proofErr w:type="gramStart"/>
    <w:r w:rsidRPr="00334694">
      <w:rPr>
        <w:sz w:val="16"/>
        <w:szCs w:val="16"/>
      </w:rPr>
      <w:t>Brasil</w:t>
    </w:r>
    <w:proofErr w:type="gramEnd"/>
  </w:p>
  <w:p w:rsidR="005C469E" w:rsidRPr="00C02C5A" w:rsidRDefault="00AC7EBC" w:rsidP="00C02C5A">
    <w:pPr>
      <w:pStyle w:val="Rodap"/>
      <w:jc w:val="center"/>
      <w:rPr>
        <w:sz w:val="16"/>
        <w:szCs w:val="16"/>
      </w:rPr>
    </w:pPr>
    <w:r w:rsidRPr="00334694">
      <w:rPr>
        <w:sz w:val="16"/>
        <w:szCs w:val="16"/>
      </w:rPr>
      <w:t>E</w:t>
    </w:r>
    <w:r w:rsidR="004B76B3">
      <w:rPr>
        <w:sz w:val="16"/>
        <w:szCs w:val="16"/>
      </w:rPr>
      <w:t>-</w:t>
    </w:r>
    <w:r w:rsidRPr="00334694">
      <w:rPr>
        <w:sz w:val="16"/>
        <w:szCs w:val="16"/>
      </w:rPr>
      <w:t xml:space="preserve">mail: </w:t>
    </w:r>
    <w:hyperlink r:id="rId1" w:history="1">
      <w:r w:rsidR="00C02C5A" w:rsidRPr="00EB5B46">
        <w:rPr>
          <w:rStyle w:val="Hyperlink"/>
          <w:sz w:val="16"/>
          <w:szCs w:val="16"/>
        </w:rPr>
        <w:t>smp@ipen.br</w:t>
      </w:r>
    </w:hyperlink>
    <w:r w:rsidR="00C02C5A">
      <w:rPr>
        <w:sz w:val="16"/>
        <w:szCs w:val="16"/>
      </w:rPr>
      <w:t xml:space="preserve"> - </w:t>
    </w:r>
    <w:proofErr w:type="spellStart"/>
    <w:r w:rsidR="00C02C5A">
      <w:rPr>
        <w:sz w:val="16"/>
        <w:szCs w:val="16"/>
        <w:lang w:val="en-US"/>
      </w:rPr>
      <w:t>Fone</w:t>
    </w:r>
    <w:proofErr w:type="spellEnd"/>
    <w:r w:rsidR="00C02C5A">
      <w:rPr>
        <w:sz w:val="16"/>
        <w:szCs w:val="16"/>
        <w:lang w:val="en-US"/>
      </w:rPr>
      <w:t xml:space="preserve"> + 55 (11) 2810-1572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757D" w:rsidRDefault="00CC757D" w:rsidP="005C469E">
      <w:pPr>
        <w:spacing w:before="0" w:after="0" w:line="240" w:lineRule="auto"/>
      </w:pPr>
      <w:r>
        <w:separator/>
      </w:r>
    </w:p>
  </w:footnote>
  <w:footnote w:type="continuationSeparator" w:id="0">
    <w:p w:rsidR="00CC757D" w:rsidRDefault="00CC757D" w:rsidP="005C469E">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469E" w:rsidRPr="005C469E" w:rsidRDefault="00231CB0" w:rsidP="006B0579">
    <w:pPr>
      <w:spacing w:before="0" w:after="0" w:line="240" w:lineRule="auto"/>
      <w:jc w:val="center"/>
      <w:rPr>
        <w:rFonts w:ascii="Times New Roman" w:eastAsia="Times New Roman" w:hAnsi="Times New Roman" w:cs="Times New Roman"/>
        <w:lang w:eastAsia="pt-BR"/>
      </w:rPr>
    </w:pPr>
    <w:r>
      <w:rPr>
        <w:noProof/>
        <w:lang w:val="pt-BR" w:eastAsia="pt-BR"/>
      </w:rPr>
      <w:drawing>
        <wp:inline distT="0" distB="0" distL="0" distR="0" wp14:anchorId="5AAF0283" wp14:editId="07004265">
          <wp:extent cx="1028700" cy="904875"/>
          <wp:effectExtent l="0" t="0" r="0" b="0"/>
          <wp:docPr id="1" name="Imagem 1" descr="cid:image003.jpg@01D8BDDB.59C32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cid:image003.jpg@01D8BDDB.59C32B8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28700" cy="904875"/>
                  </a:xfrm>
                  <a:prstGeom prst="rect">
                    <a:avLst/>
                  </a:prstGeom>
                  <a:noFill/>
                  <a:ln>
                    <a:noFill/>
                  </a:ln>
                </pic:spPr>
              </pic:pic>
            </a:graphicData>
          </a:graphic>
        </wp:inline>
      </w:drawing>
    </w:r>
  </w:p>
  <w:p w:rsidR="006B0579" w:rsidRPr="00AC7EBC" w:rsidRDefault="006B0579" w:rsidP="0012116A">
    <w:pPr>
      <w:spacing w:before="0" w:after="0" w:line="240" w:lineRule="auto"/>
      <w:jc w:val="center"/>
      <w:rPr>
        <w:rFonts w:ascii="Arial" w:eastAsia="Times New Roman" w:hAnsi="Arial" w:cs="Arial"/>
        <w:szCs w:val="22"/>
        <w:lang w:eastAsia="pt-BR"/>
      </w:rPr>
    </w:pPr>
    <w:r w:rsidRPr="00AC7EBC">
      <w:rPr>
        <w:rFonts w:ascii="Arial" w:eastAsia="Times New Roman" w:hAnsi="Arial" w:cs="Arial"/>
        <w:szCs w:val="22"/>
        <w:lang w:eastAsia="pt-BR"/>
      </w:rPr>
      <w:t>Mestrado Profissional em Tecnologia das Radiações em Ciências da Saúde</w:t>
    </w:r>
  </w:p>
  <w:p w:rsidR="005C469E" w:rsidRPr="00AC7EBC" w:rsidRDefault="005C469E" w:rsidP="0012116A">
    <w:pPr>
      <w:spacing w:before="0" w:after="0" w:line="240" w:lineRule="auto"/>
      <w:jc w:val="center"/>
      <w:rPr>
        <w:rFonts w:ascii="Arial" w:eastAsia="Times New Roman" w:hAnsi="Arial" w:cs="Arial"/>
        <w:szCs w:val="22"/>
        <w:lang w:eastAsia="pt-BR"/>
      </w:rPr>
    </w:pPr>
    <w:r w:rsidRPr="00AC7EBC">
      <w:rPr>
        <w:rFonts w:ascii="Arial" w:eastAsia="Times New Roman" w:hAnsi="Arial" w:cs="Arial"/>
        <w:szCs w:val="22"/>
        <w:lang w:eastAsia="pt-BR"/>
      </w:rPr>
      <w:t>INSTITUTO DE PESQUISAS ENERGÉ</w:t>
    </w:r>
    <w:proofErr w:type="gramStart"/>
    <w:r w:rsidR="00DB7312">
      <w:rPr>
        <w:rFonts w:ascii="Arial" w:eastAsia="Times New Roman" w:hAnsi="Arial" w:cs="Arial"/>
        <w:szCs w:val="22"/>
        <w:lang w:eastAsia="pt-BR"/>
      </w:rPr>
      <w:t>TICAS</w:t>
    </w:r>
    <w:proofErr w:type="gramEnd"/>
    <w:r w:rsidR="00DB7312">
      <w:rPr>
        <w:rFonts w:ascii="Arial" w:eastAsia="Times New Roman" w:hAnsi="Arial" w:cs="Arial"/>
        <w:szCs w:val="22"/>
        <w:lang w:eastAsia="pt-BR"/>
      </w:rPr>
      <w:t xml:space="preserve"> E NUCLEARES – IPEN-</w:t>
    </w:r>
    <w:r w:rsidR="00651951">
      <w:rPr>
        <w:rFonts w:ascii="Arial" w:eastAsia="Times New Roman" w:hAnsi="Arial" w:cs="Arial"/>
        <w:szCs w:val="22"/>
        <w:lang w:eastAsia="pt-BR"/>
      </w:rPr>
      <w:t>CNEN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nsid w:val="00000002"/>
    <w:multiLevelType w:val="multilevel"/>
    <w:tmpl w:val="00000002"/>
    <w:lvl w:ilvl="0">
      <w:start w:val="1"/>
      <w:numFmt w:val="decimal"/>
      <w:lvlText w:val="%1."/>
      <w:lvlJc w:val="left"/>
      <w:pPr>
        <w:tabs>
          <w:tab w:val="num" w:pos="0"/>
        </w:tabs>
        <w:ind w:left="917" w:hanging="361"/>
      </w:pPr>
      <w:rPr>
        <w:rFonts w:ascii="Arial MT" w:eastAsia="Arial MT" w:hAnsi="Arial MT" w:cs="Arial MT"/>
        <w:b w:val="0"/>
        <w:spacing w:val="0"/>
        <w:w w:val="100"/>
        <w:sz w:val="24"/>
        <w:szCs w:val="24"/>
        <w:lang w:val="pt-PT" w:eastAsia="en-US" w:bidi="ar-SA"/>
      </w:rPr>
    </w:lvl>
    <w:lvl w:ilvl="1">
      <w:start w:val="1"/>
      <w:numFmt w:val="decimal"/>
      <w:lvlText w:val="%2."/>
      <w:lvlJc w:val="left"/>
      <w:pPr>
        <w:tabs>
          <w:tab w:val="num" w:pos="0"/>
        </w:tabs>
        <w:ind w:left="977" w:hanging="361"/>
      </w:pPr>
      <w:rPr>
        <w:rFonts w:ascii="Arial MT" w:eastAsia="Arial MT" w:hAnsi="Arial MT" w:cs="Arial MT"/>
        <w:spacing w:val="0"/>
        <w:w w:val="100"/>
        <w:sz w:val="24"/>
        <w:szCs w:val="24"/>
        <w:lang w:val="pt-PT" w:eastAsia="en-US" w:bidi="ar-SA"/>
      </w:rPr>
    </w:lvl>
    <w:lvl w:ilvl="2">
      <w:start w:val="1"/>
      <w:numFmt w:val="lowerLetter"/>
      <w:lvlText w:val="%3."/>
      <w:lvlJc w:val="left"/>
      <w:pPr>
        <w:tabs>
          <w:tab w:val="num" w:pos="0"/>
        </w:tabs>
        <w:ind w:left="977" w:hanging="255"/>
      </w:pPr>
      <w:rPr>
        <w:rFonts w:ascii="Arial" w:eastAsia="Arial MT" w:hAnsi="Arial" w:cs="Arial"/>
        <w:spacing w:val="0"/>
        <w:w w:val="85"/>
        <w:sz w:val="24"/>
        <w:szCs w:val="24"/>
        <w:lang w:val="pt-PT" w:eastAsia="en-US" w:bidi="ar-SA"/>
      </w:rPr>
    </w:lvl>
    <w:lvl w:ilvl="3">
      <w:start w:val="1"/>
      <w:numFmt w:val="bullet"/>
      <w:lvlText w:val=""/>
      <w:lvlJc w:val="left"/>
      <w:pPr>
        <w:tabs>
          <w:tab w:val="num" w:pos="0"/>
        </w:tabs>
        <w:ind w:left="3231" w:hanging="255"/>
      </w:pPr>
      <w:rPr>
        <w:rFonts w:ascii="Symbol" w:hAnsi="Symbol"/>
        <w:lang w:val="pt-PT" w:eastAsia="en-US" w:bidi="ar-SA"/>
      </w:rPr>
    </w:lvl>
    <w:lvl w:ilvl="4">
      <w:start w:val="1"/>
      <w:numFmt w:val="bullet"/>
      <w:lvlText w:val=""/>
      <w:lvlJc w:val="left"/>
      <w:pPr>
        <w:tabs>
          <w:tab w:val="num" w:pos="0"/>
        </w:tabs>
        <w:ind w:left="4356" w:hanging="255"/>
      </w:pPr>
      <w:rPr>
        <w:rFonts w:ascii="Symbol" w:hAnsi="Symbol"/>
        <w:lang w:val="pt-PT" w:eastAsia="en-US" w:bidi="ar-SA"/>
      </w:rPr>
    </w:lvl>
    <w:lvl w:ilvl="5">
      <w:start w:val="1"/>
      <w:numFmt w:val="bullet"/>
      <w:lvlText w:val=""/>
      <w:lvlJc w:val="left"/>
      <w:pPr>
        <w:tabs>
          <w:tab w:val="num" w:pos="0"/>
        </w:tabs>
        <w:ind w:left="5482" w:hanging="255"/>
      </w:pPr>
      <w:rPr>
        <w:rFonts w:ascii="Symbol" w:hAnsi="Symbol"/>
        <w:lang w:val="pt-PT" w:eastAsia="en-US" w:bidi="ar-SA"/>
      </w:rPr>
    </w:lvl>
    <w:lvl w:ilvl="6">
      <w:start w:val="1"/>
      <w:numFmt w:val="bullet"/>
      <w:lvlText w:val=""/>
      <w:lvlJc w:val="left"/>
      <w:pPr>
        <w:tabs>
          <w:tab w:val="num" w:pos="0"/>
        </w:tabs>
        <w:ind w:left="6607" w:hanging="255"/>
      </w:pPr>
      <w:rPr>
        <w:rFonts w:ascii="Symbol" w:hAnsi="Symbol"/>
        <w:lang w:val="pt-PT" w:eastAsia="en-US" w:bidi="ar-SA"/>
      </w:rPr>
    </w:lvl>
    <w:lvl w:ilvl="7">
      <w:start w:val="1"/>
      <w:numFmt w:val="bullet"/>
      <w:lvlText w:val=""/>
      <w:lvlJc w:val="left"/>
      <w:pPr>
        <w:tabs>
          <w:tab w:val="num" w:pos="0"/>
        </w:tabs>
        <w:ind w:left="7733" w:hanging="255"/>
      </w:pPr>
      <w:rPr>
        <w:rFonts w:ascii="Symbol" w:hAnsi="Symbol"/>
        <w:lang w:val="pt-PT" w:eastAsia="en-US" w:bidi="ar-SA"/>
      </w:rPr>
    </w:lvl>
    <w:lvl w:ilvl="8">
      <w:start w:val="1"/>
      <w:numFmt w:val="bullet"/>
      <w:lvlText w:val=""/>
      <w:lvlJc w:val="left"/>
      <w:pPr>
        <w:tabs>
          <w:tab w:val="num" w:pos="0"/>
        </w:tabs>
        <w:ind w:left="8858" w:hanging="255"/>
      </w:pPr>
      <w:rPr>
        <w:rFonts w:ascii="Symbol" w:hAnsi="Symbol"/>
        <w:lang w:val="pt-PT" w:eastAsia="en-US" w:bidi="ar-SA"/>
      </w:rPr>
    </w:lvl>
  </w:abstractNum>
  <w:abstractNum w:abstractNumId="2">
    <w:nsid w:val="00000003"/>
    <w:multiLevelType w:val="multilevel"/>
    <w:tmpl w:val="00000003"/>
    <w:name w:val="WW8Num3"/>
    <w:lvl w:ilvl="0">
      <w:start w:val="1"/>
      <w:numFmt w:val="bullet"/>
      <w:lvlText w:val=""/>
      <w:lvlJc w:val="left"/>
      <w:pPr>
        <w:tabs>
          <w:tab w:val="num" w:pos="720"/>
        </w:tabs>
        <w:ind w:left="977" w:hanging="361"/>
      </w:pPr>
      <w:rPr>
        <w:rFonts w:ascii="Symbol" w:hAnsi="Symbol" w:cs="Symbol"/>
        <w:w w:val="100"/>
        <w:sz w:val="24"/>
        <w:szCs w:val="24"/>
        <w:lang w:val="pt-PT" w:eastAsia="en-US" w:bidi="ar-SA"/>
      </w:rPr>
    </w:lvl>
    <w:lvl w:ilvl="1">
      <w:start w:val="1"/>
      <w:numFmt w:val="bullet"/>
      <w:lvlText w:val=""/>
      <w:lvlJc w:val="left"/>
      <w:pPr>
        <w:tabs>
          <w:tab w:val="num" w:pos="0"/>
        </w:tabs>
        <w:ind w:left="1993" w:hanging="361"/>
      </w:pPr>
      <w:rPr>
        <w:rFonts w:ascii="Symbol" w:hAnsi="Symbol" w:cs="Symbol"/>
        <w:lang w:val="pt-PT" w:eastAsia="en-US" w:bidi="ar-SA"/>
      </w:rPr>
    </w:lvl>
    <w:lvl w:ilvl="2">
      <w:start w:val="1"/>
      <w:numFmt w:val="bullet"/>
      <w:lvlText w:val=""/>
      <w:lvlJc w:val="left"/>
      <w:pPr>
        <w:tabs>
          <w:tab w:val="num" w:pos="0"/>
        </w:tabs>
        <w:ind w:left="3006" w:hanging="361"/>
      </w:pPr>
      <w:rPr>
        <w:rFonts w:ascii="Symbol" w:hAnsi="Symbol" w:cs="Symbol"/>
        <w:lang w:val="pt-PT" w:eastAsia="en-US" w:bidi="ar-SA"/>
      </w:rPr>
    </w:lvl>
    <w:lvl w:ilvl="3">
      <w:start w:val="1"/>
      <w:numFmt w:val="bullet"/>
      <w:lvlText w:val=""/>
      <w:lvlJc w:val="left"/>
      <w:pPr>
        <w:tabs>
          <w:tab w:val="num" w:pos="0"/>
        </w:tabs>
        <w:ind w:left="4019" w:hanging="361"/>
      </w:pPr>
      <w:rPr>
        <w:rFonts w:ascii="Symbol" w:hAnsi="Symbol" w:cs="Symbol"/>
        <w:lang w:val="pt-PT" w:eastAsia="en-US" w:bidi="ar-SA"/>
      </w:rPr>
    </w:lvl>
    <w:lvl w:ilvl="4">
      <w:start w:val="1"/>
      <w:numFmt w:val="bullet"/>
      <w:lvlText w:val=""/>
      <w:lvlJc w:val="left"/>
      <w:pPr>
        <w:tabs>
          <w:tab w:val="num" w:pos="0"/>
        </w:tabs>
        <w:ind w:left="5032" w:hanging="361"/>
      </w:pPr>
      <w:rPr>
        <w:rFonts w:ascii="Symbol" w:hAnsi="Symbol" w:cs="Symbol"/>
        <w:lang w:val="pt-PT" w:eastAsia="en-US" w:bidi="ar-SA"/>
      </w:rPr>
    </w:lvl>
    <w:lvl w:ilvl="5">
      <w:start w:val="1"/>
      <w:numFmt w:val="bullet"/>
      <w:lvlText w:val=""/>
      <w:lvlJc w:val="left"/>
      <w:pPr>
        <w:tabs>
          <w:tab w:val="num" w:pos="0"/>
        </w:tabs>
        <w:ind w:left="6045" w:hanging="361"/>
      </w:pPr>
      <w:rPr>
        <w:rFonts w:ascii="Symbol" w:hAnsi="Symbol" w:cs="Symbol"/>
        <w:lang w:val="pt-PT" w:eastAsia="en-US" w:bidi="ar-SA"/>
      </w:rPr>
    </w:lvl>
    <w:lvl w:ilvl="6">
      <w:start w:val="1"/>
      <w:numFmt w:val="bullet"/>
      <w:lvlText w:val=""/>
      <w:lvlJc w:val="left"/>
      <w:pPr>
        <w:tabs>
          <w:tab w:val="num" w:pos="0"/>
        </w:tabs>
        <w:ind w:left="7058" w:hanging="361"/>
      </w:pPr>
      <w:rPr>
        <w:rFonts w:ascii="Symbol" w:hAnsi="Symbol" w:cs="Symbol"/>
        <w:lang w:val="pt-PT" w:eastAsia="en-US" w:bidi="ar-SA"/>
      </w:rPr>
    </w:lvl>
    <w:lvl w:ilvl="7">
      <w:start w:val="1"/>
      <w:numFmt w:val="bullet"/>
      <w:lvlText w:val=""/>
      <w:lvlJc w:val="left"/>
      <w:pPr>
        <w:tabs>
          <w:tab w:val="num" w:pos="0"/>
        </w:tabs>
        <w:ind w:left="8071" w:hanging="361"/>
      </w:pPr>
      <w:rPr>
        <w:rFonts w:ascii="Symbol" w:hAnsi="Symbol" w:cs="Symbol"/>
        <w:lang w:val="pt-PT" w:eastAsia="en-US" w:bidi="ar-SA"/>
      </w:rPr>
    </w:lvl>
    <w:lvl w:ilvl="8">
      <w:start w:val="1"/>
      <w:numFmt w:val="bullet"/>
      <w:lvlText w:val=""/>
      <w:lvlJc w:val="left"/>
      <w:pPr>
        <w:tabs>
          <w:tab w:val="num" w:pos="0"/>
        </w:tabs>
        <w:ind w:left="9084" w:hanging="361"/>
      </w:pPr>
      <w:rPr>
        <w:rFonts w:ascii="Symbol" w:hAnsi="Symbol" w:cs="Symbol"/>
        <w:lang w:val="pt-PT" w:eastAsia="en-US" w:bidi="ar-SA"/>
      </w:rPr>
    </w:lvl>
  </w:abstractNum>
  <w:abstractNum w:abstractNumId="3">
    <w:nsid w:val="00000004"/>
    <w:multiLevelType w:val="multilevel"/>
    <w:tmpl w:val="00000004"/>
    <w:name w:val="WW8Num4"/>
    <w:lvl w:ilvl="0">
      <w:start w:val="1"/>
      <w:numFmt w:val="decimal"/>
      <w:lvlText w:val="%1."/>
      <w:lvlJc w:val="left"/>
      <w:pPr>
        <w:tabs>
          <w:tab w:val="num" w:pos="377"/>
        </w:tabs>
        <w:ind w:left="1203" w:hanging="361"/>
      </w:pPr>
      <w:rPr>
        <w:rFonts w:ascii="Arial MT" w:eastAsia="Arial MT" w:hAnsi="Arial MT" w:cs="Arial MT"/>
        <w:spacing w:val="0"/>
        <w:w w:val="100"/>
        <w:sz w:val="24"/>
        <w:szCs w:val="24"/>
        <w:lang w:val="pt-PT" w:eastAsia="en-US" w:bidi="ar-SA"/>
      </w:rPr>
    </w:lvl>
    <w:lvl w:ilvl="1">
      <w:start w:val="1"/>
      <w:numFmt w:val="bullet"/>
      <w:lvlText w:val=""/>
      <w:lvlJc w:val="left"/>
      <w:pPr>
        <w:tabs>
          <w:tab w:val="num" w:pos="377"/>
        </w:tabs>
        <w:ind w:left="2226" w:hanging="361"/>
      </w:pPr>
      <w:rPr>
        <w:rFonts w:ascii="Symbol" w:hAnsi="Symbol" w:cs="Symbol"/>
        <w:lang w:val="pt-PT" w:eastAsia="en-US" w:bidi="ar-SA"/>
      </w:rPr>
    </w:lvl>
    <w:lvl w:ilvl="2">
      <w:start w:val="1"/>
      <w:numFmt w:val="bullet"/>
      <w:lvlText w:val=""/>
      <w:lvlJc w:val="left"/>
      <w:pPr>
        <w:tabs>
          <w:tab w:val="num" w:pos="377"/>
        </w:tabs>
        <w:ind w:left="3255" w:hanging="361"/>
      </w:pPr>
      <w:rPr>
        <w:rFonts w:ascii="Symbol" w:hAnsi="Symbol" w:cs="Symbol"/>
        <w:lang w:val="pt-PT" w:eastAsia="en-US" w:bidi="ar-SA"/>
      </w:rPr>
    </w:lvl>
    <w:lvl w:ilvl="3">
      <w:start w:val="1"/>
      <w:numFmt w:val="bullet"/>
      <w:lvlText w:val=""/>
      <w:lvlJc w:val="left"/>
      <w:pPr>
        <w:tabs>
          <w:tab w:val="num" w:pos="377"/>
        </w:tabs>
        <w:ind w:left="4284" w:hanging="361"/>
      </w:pPr>
      <w:rPr>
        <w:rFonts w:ascii="Symbol" w:hAnsi="Symbol" w:cs="Symbol"/>
        <w:lang w:val="pt-PT" w:eastAsia="en-US" w:bidi="ar-SA"/>
      </w:rPr>
    </w:lvl>
    <w:lvl w:ilvl="4">
      <w:start w:val="1"/>
      <w:numFmt w:val="bullet"/>
      <w:lvlText w:val=""/>
      <w:lvlJc w:val="left"/>
      <w:pPr>
        <w:tabs>
          <w:tab w:val="num" w:pos="377"/>
        </w:tabs>
        <w:ind w:left="5313" w:hanging="361"/>
      </w:pPr>
      <w:rPr>
        <w:rFonts w:ascii="Symbol" w:hAnsi="Symbol" w:cs="Symbol"/>
        <w:lang w:val="pt-PT" w:eastAsia="en-US" w:bidi="ar-SA"/>
      </w:rPr>
    </w:lvl>
    <w:lvl w:ilvl="5">
      <w:start w:val="1"/>
      <w:numFmt w:val="bullet"/>
      <w:lvlText w:val=""/>
      <w:lvlJc w:val="left"/>
      <w:pPr>
        <w:tabs>
          <w:tab w:val="num" w:pos="377"/>
        </w:tabs>
        <w:ind w:left="6342" w:hanging="361"/>
      </w:pPr>
      <w:rPr>
        <w:rFonts w:ascii="Symbol" w:hAnsi="Symbol" w:cs="Symbol"/>
        <w:lang w:val="pt-PT" w:eastAsia="en-US" w:bidi="ar-SA"/>
      </w:rPr>
    </w:lvl>
    <w:lvl w:ilvl="6">
      <w:start w:val="1"/>
      <w:numFmt w:val="bullet"/>
      <w:lvlText w:val=""/>
      <w:lvlJc w:val="left"/>
      <w:pPr>
        <w:tabs>
          <w:tab w:val="num" w:pos="377"/>
        </w:tabs>
        <w:ind w:left="7371" w:hanging="361"/>
      </w:pPr>
      <w:rPr>
        <w:rFonts w:ascii="Symbol" w:hAnsi="Symbol" w:cs="Symbol"/>
        <w:lang w:val="pt-PT" w:eastAsia="en-US" w:bidi="ar-SA"/>
      </w:rPr>
    </w:lvl>
    <w:lvl w:ilvl="7">
      <w:start w:val="1"/>
      <w:numFmt w:val="bullet"/>
      <w:lvlText w:val=""/>
      <w:lvlJc w:val="left"/>
      <w:pPr>
        <w:tabs>
          <w:tab w:val="num" w:pos="377"/>
        </w:tabs>
        <w:ind w:left="8400" w:hanging="361"/>
      </w:pPr>
      <w:rPr>
        <w:rFonts w:ascii="Symbol" w:hAnsi="Symbol" w:cs="Symbol"/>
        <w:lang w:val="pt-PT" w:eastAsia="en-US" w:bidi="ar-SA"/>
      </w:rPr>
    </w:lvl>
    <w:lvl w:ilvl="8">
      <w:start w:val="1"/>
      <w:numFmt w:val="bullet"/>
      <w:lvlText w:val=""/>
      <w:lvlJc w:val="left"/>
      <w:pPr>
        <w:tabs>
          <w:tab w:val="num" w:pos="377"/>
        </w:tabs>
        <w:ind w:left="9429" w:hanging="361"/>
      </w:pPr>
      <w:rPr>
        <w:rFonts w:ascii="Symbol" w:hAnsi="Symbol" w:cs="Symbol"/>
        <w:lang w:val="pt-PT" w:eastAsia="en-US" w:bidi="ar-SA"/>
      </w:rPr>
    </w:lvl>
  </w:abstractNum>
  <w:abstractNum w:abstractNumId="4">
    <w:nsid w:val="00000005"/>
    <w:multiLevelType w:val="multilevel"/>
    <w:tmpl w:val="00000005"/>
    <w:name w:val="WW8Num5"/>
    <w:lvl w:ilvl="0">
      <w:start w:val="1"/>
      <w:numFmt w:val="decimal"/>
      <w:lvlText w:val="%1."/>
      <w:lvlJc w:val="left"/>
      <w:pPr>
        <w:tabs>
          <w:tab w:val="num" w:pos="0"/>
        </w:tabs>
        <w:ind w:left="481" w:hanging="360"/>
      </w:pPr>
      <w:rPr>
        <w:rFonts w:ascii="Arial MT" w:eastAsia="Arial MT" w:hAnsi="Arial MT" w:cs="Arial MT"/>
        <w:spacing w:val="0"/>
        <w:w w:val="100"/>
        <w:sz w:val="24"/>
        <w:szCs w:val="24"/>
        <w:lang w:val="pt-PT" w:eastAsia="en-US" w:bidi="ar-SA"/>
      </w:rPr>
    </w:lvl>
    <w:lvl w:ilvl="1">
      <w:start w:val="1"/>
      <w:numFmt w:val="bullet"/>
      <w:lvlText w:val=""/>
      <w:lvlJc w:val="left"/>
      <w:pPr>
        <w:tabs>
          <w:tab w:val="num" w:pos="0"/>
        </w:tabs>
        <w:ind w:left="1543" w:hanging="360"/>
      </w:pPr>
      <w:rPr>
        <w:rFonts w:ascii="Symbol" w:hAnsi="Symbol" w:cs="Symbol"/>
        <w:lang w:val="pt-PT" w:eastAsia="en-US" w:bidi="ar-SA"/>
      </w:rPr>
    </w:lvl>
    <w:lvl w:ilvl="2">
      <w:start w:val="1"/>
      <w:numFmt w:val="bullet"/>
      <w:lvlText w:val=""/>
      <w:lvlJc w:val="left"/>
      <w:pPr>
        <w:tabs>
          <w:tab w:val="num" w:pos="0"/>
        </w:tabs>
        <w:ind w:left="2606" w:hanging="360"/>
      </w:pPr>
      <w:rPr>
        <w:rFonts w:ascii="Symbol" w:hAnsi="Symbol" w:cs="Symbol"/>
        <w:lang w:val="pt-PT" w:eastAsia="en-US" w:bidi="ar-SA"/>
      </w:rPr>
    </w:lvl>
    <w:lvl w:ilvl="3">
      <w:start w:val="1"/>
      <w:numFmt w:val="bullet"/>
      <w:lvlText w:val=""/>
      <w:lvlJc w:val="left"/>
      <w:pPr>
        <w:tabs>
          <w:tab w:val="num" w:pos="0"/>
        </w:tabs>
        <w:ind w:left="3669" w:hanging="360"/>
      </w:pPr>
      <w:rPr>
        <w:rFonts w:ascii="Symbol" w:hAnsi="Symbol" w:cs="Symbol"/>
        <w:lang w:val="pt-PT" w:eastAsia="en-US" w:bidi="ar-SA"/>
      </w:rPr>
    </w:lvl>
    <w:lvl w:ilvl="4">
      <w:start w:val="1"/>
      <w:numFmt w:val="bullet"/>
      <w:lvlText w:val=""/>
      <w:lvlJc w:val="left"/>
      <w:pPr>
        <w:tabs>
          <w:tab w:val="num" w:pos="0"/>
        </w:tabs>
        <w:ind w:left="4732" w:hanging="360"/>
      </w:pPr>
      <w:rPr>
        <w:rFonts w:ascii="Symbol" w:hAnsi="Symbol" w:cs="Symbol"/>
        <w:lang w:val="pt-PT" w:eastAsia="en-US" w:bidi="ar-SA"/>
      </w:rPr>
    </w:lvl>
    <w:lvl w:ilvl="5">
      <w:start w:val="1"/>
      <w:numFmt w:val="bullet"/>
      <w:lvlText w:val=""/>
      <w:lvlJc w:val="left"/>
      <w:pPr>
        <w:tabs>
          <w:tab w:val="num" w:pos="0"/>
        </w:tabs>
        <w:ind w:left="5795" w:hanging="360"/>
      </w:pPr>
      <w:rPr>
        <w:rFonts w:ascii="Symbol" w:hAnsi="Symbol" w:cs="Symbol"/>
        <w:lang w:val="pt-PT" w:eastAsia="en-US" w:bidi="ar-SA"/>
      </w:rPr>
    </w:lvl>
    <w:lvl w:ilvl="6">
      <w:start w:val="1"/>
      <w:numFmt w:val="bullet"/>
      <w:lvlText w:val=""/>
      <w:lvlJc w:val="left"/>
      <w:pPr>
        <w:tabs>
          <w:tab w:val="num" w:pos="0"/>
        </w:tabs>
        <w:ind w:left="6858" w:hanging="360"/>
      </w:pPr>
      <w:rPr>
        <w:rFonts w:ascii="Symbol" w:hAnsi="Symbol" w:cs="Symbol"/>
        <w:lang w:val="pt-PT" w:eastAsia="en-US" w:bidi="ar-SA"/>
      </w:rPr>
    </w:lvl>
    <w:lvl w:ilvl="7">
      <w:start w:val="1"/>
      <w:numFmt w:val="bullet"/>
      <w:lvlText w:val=""/>
      <w:lvlJc w:val="left"/>
      <w:pPr>
        <w:tabs>
          <w:tab w:val="num" w:pos="0"/>
        </w:tabs>
        <w:ind w:left="7921" w:hanging="360"/>
      </w:pPr>
      <w:rPr>
        <w:rFonts w:ascii="Symbol" w:hAnsi="Symbol" w:cs="Symbol"/>
        <w:lang w:val="pt-PT" w:eastAsia="en-US" w:bidi="ar-SA"/>
      </w:rPr>
    </w:lvl>
    <w:lvl w:ilvl="8">
      <w:start w:val="1"/>
      <w:numFmt w:val="bullet"/>
      <w:lvlText w:val=""/>
      <w:lvlJc w:val="left"/>
      <w:pPr>
        <w:tabs>
          <w:tab w:val="num" w:pos="0"/>
        </w:tabs>
        <w:ind w:left="8984" w:hanging="360"/>
      </w:pPr>
      <w:rPr>
        <w:rFonts w:ascii="Symbol" w:hAnsi="Symbol" w:cs="Symbol"/>
        <w:lang w:val="pt-PT" w:eastAsia="en-US" w:bidi="ar-SA"/>
      </w:rPr>
    </w:lvl>
  </w:abstractNum>
  <w:abstractNum w:abstractNumId="5">
    <w:nsid w:val="00000006"/>
    <w:multiLevelType w:val="multilevel"/>
    <w:tmpl w:val="00000006"/>
    <w:name w:val="WW8Num6"/>
    <w:lvl w:ilvl="0">
      <w:start w:val="1"/>
      <w:numFmt w:val="bullet"/>
      <w:lvlText w:val=""/>
      <w:lvlJc w:val="left"/>
      <w:pPr>
        <w:tabs>
          <w:tab w:val="num" w:pos="0"/>
        </w:tabs>
        <w:ind w:left="121" w:hanging="361"/>
      </w:pPr>
      <w:rPr>
        <w:rFonts w:ascii="Symbol" w:hAnsi="Symbol" w:cs="Symbol"/>
        <w:w w:val="102"/>
        <w:sz w:val="22"/>
        <w:szCs w:val="22"/>
        <w:lang w:val="pt-PT" w:eastAsia="en-US" w:bidi="ar-SA"/>
      </w:rPr>
    </w:lvl>
    <w:lvl w:ilvl="1">
      <w:start w:val="1"/>
      <w:numFmt w:val="bullet"/>
      <w:lvlText w:val=""/>
      <w:lvlJc w:val="left"/>
      <w:pPr>
        <w:tabs>
          <w:tab w:val="num" w:pos="0"/>
        </w:tabs>
        <w:ind w:left="1219" w:hanging="361"/>
      </w:pPr>
      <w:rPr>
        <w:rFonts w:ascii="Symbol" w:hAnsi="Symbol" w:cs="Symbol"/>
        <w:lang w:val="pt-PT" w:eastAsia="en-US" w:bidi="ar-SA"/>
      </w:rPr>
    </w:lvl>
    <w:lvl w:ilvl="2">
      <w:start w:val="1"/>
      <w:numFmt w:val="bullet"/>
      <w:lvlText w:val=""/>
      <w:lvlJc w:val="left"/>
      <w:pPr>
        <w:tabs>
          <w:tab w:val="num" w:pos="0"/>
        </w:tabs>
        <w:ind w:left="2318" w:hanging="361"/>
      </w:pPr>
      <w:rPr>
        <w:rFonts w:ascii="Symbol" w:hAnsi="Symbol" w:cs="Symbol"/>
        <w:lang w:val="pt-PT" w:eastAsia="en-US" w:bidi="ar-SA"/>
      </w:rPr>
    </w:lvl>
    <w:lvl w:ilvl="3">
      <w:start w:val="1"/>
      <w:numFmt w:val="bullet"/>
      <w:lvlText w:val=""/>
      <w:lvlJc w:val="left"/>
      <w:pPr>
        <w:tabs>
          <w:tab w:val="num" w:pos="0"/>
        </w:tabs>
        <w:ind w:left="3417" w:hanging="361"/>
      </w:pPr>
      <w:rPr>
        <w:rFonts w:ascii="Symbol" w:hAnsi="Symbol" w:cs="Symbol"/>
        <w:lang w:val="pt-PT" w:eastAsia="en-US" w:bidi="ar-SA"/>
      </w:rPr>
    </w:lvl>
    <w:lvl w:ilvl="4">
      <w:start w:val="1"/>
      <w:numFmt w:val="bullet"/>
      <w:lvlText w:val=""/>
      <w:lvlJc w:val="left"/>
      <w:pPr>
        <w:tabs>
          <w:tab w:val="num" w:pos="0"/>
        </w:tabs>
        <w:ind w:left="4516" w:hanging="361"/>
      </w:pPr>
      <w:rPr>
        <w:rFonts w:ascii="Symbol" w:hAnsi="Symbol" w:cs="Symbol"/>
        <w:lang w:val="pt-PT" w:eastAsia="en-US" w:bidi="ar-SA"/>
      </w:rPr>
    </w:lvl>
    <w:lvl w:ilvl="5">
      <w:start w:val="1"/>
      <w:numFmt w:val="bullet"/>
      <w:lvlText w:val=""/>
      <w:lvlJc w:val="left"/>
      <w:pPr>
        <w:tabs>
          <w:tab w:val="num" w:pos="0"/>
        </w:tabs>
        <w:ind w:left="5615" w:hanging="361"/>
      </w:pPr>
      <w:rPr>
        <w:rFonts w:ascii="Symbol" w:hAnsi="Symbol" w:cs="Symbol"/>
        <w:lang w:val="pt-PT" w:eastAsia="en-US" w:bidi="ar-SA"/>
      </w:rPr>
    </w:lvl>
    <w:lvl w:ilvl="6">
      <w:start w:val="1"/>
      <w:numFmt w:val="bullet"/>
      <w:lvlText w:val=""/>
      <w:lvlJc w:val="left"/>
      <w:pPr>
        <w:tabs>
          <w:tab w:val="num" w:pos="0"/>
        </w:tabs>
        <w:ind w:left="6714" w:hanging="361"/>
      </w:pPr>
      <w:rPr>
        <w:rFonts w:ascii="Symbol" w:hAnsi="Symbol" w:cs="Symbol"/>
        <w:lang w:val="pt-PT" w:eastAsia="en-US" w:bidi="ar-SA"/>
      </w:rPr>
    </w:lvl>
    <w:lvl w:ilvl="7">
      <w:start w:val="1"/>
      <w:numFmt w:val="bullet"/>
      <w:lvlText w:val=""/>
      <w:lvlJc w:val="left"/>
      <w:pPr>
        <w:tabs>
          <w:tab w:val="num" w:pos="0"/>
        </w:tabs>
        <w:ind w:left="7813" w:hanging="361"/>
      </w:pPr>
      <w:rPr>
        <w:rFonts w:ascii="Symbol" w:hAnsi="Symbol" w:cs="Symbol"/>
        <w:lang w:val="pt-PT" w:eastAsia="en-US" w:bidi="ar-SA"/>
      </w:rPr>
    </w:lvl>
    <w:lvl w:ilvl="8">
      <w:start w:val="1"/>
      <w:numFmt w:val="bullet"/>
      <w:lvlText w:val=""/>
      <w:lvlJc w:val="left"/>
      <w:pPr>
        <w:tabs>
          <w:tab w:val="num" w:pos="0"/>
        </w:tabs>
        <w:ind w:left="8912" w:hanging="361"/>
      </w:pPr>
      <w:rPr>
        <w:rFonts w:ascii="Symbol" w:hAnsi="Symbol" w:cs="Symbol"/>
        <w:lang w:val="pt-PT" w:eastAsia="en-US" w:bidi="ar-SA"/>
      </w:rPr>
    </w:lvl>
  </w:abstractNum>
  <w:abstractNum w:abstractNumId="6">
    <w:nsid w:val="14C04FB5"/>
    <w:multiLevelType w:val="multilevel"/>
    <w:tmpl w:val="49F2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8A1710"/>
    <w:multiLevelType w:val="multilevel"/>
    <w:tmpl w:val="D6D08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997413"/>
    <w:multiLevelType w:val="multilevel"/>
    <w:tmpl w:val="9F96D960"/>
    <w:lvl w:ilvl="0">
      <w:start w:val="1"/>
      <w:numFmt w:val="bullet"/>
      <w:pStyle w:val="Ttulo1user"/>
      <w:lvlText w:val=""/>
      <w:lvlJc w:val="left"/>
      <w:pPr>
        <w:tabs>
          <w:tab w:val="num" w:pos="720"/>
        </w:tabs>
        <w:ind w:left="720" w:hanging="360"/>
      </w:pPr>
      <w:rPr>
        <w:rFonts w:ascii="Symbol" w:hAnsi="Symbol" w:hint="default"/>
        <w:sz w:val="20"/>
      </w:rPr>
    </w:lvl>
    <w:lvl w:ilvl="1" w:tentative="1">
      <w:start w:val="1"/>
      <w:numFmt w:val="bullet"/>
      <w:pStyle w:val="Ttulo2user"/>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410761"/>
    <w:multiLevelType w:val="multilevel"/>
    <w:tmpl w:val="A47CD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CC20E5"/>
    <w:multiLevelType w:val="multilevel"/>
    <w:tmpl w:val="6F7C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550AFA"/>
    <w:multiLevelType w:val="multilevel"/>
    <w:tmpl w:val="8DBC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7"/>
  </w:num>
  <w:num w:numId="4">
    <w:abstractNumId w:val="6"/>
  </w:num>
  <w:num w:numId="5">
    <w:abstractNumId w:val="11"/>
  </w:num>
  <w:num w:numId="6">
    <w:abstractNumId w:val="9"/>
  </w:num>
  <w:num w:numId="7">
    <w:abstractNumId w:val="0"/>
  </w:num>
  <w:num w:numId="8">
    <w:abstractNumId w:val="1"/>
  </w:num>
  <w:num w:numId="9">
    <w:abstractNumId w:val="2"/>
  </w:num>
  <w:num w:numId="10">
    <w:abstractNumId w:val="3"/>
  </w:num>
  <w:num w:numId="11">
    <w:abstractNumId w:val="4"/>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469E"/>
    <w:rsid w:val="00014044"/>
    <w:rsid w:val="0001457E"/>
    <w:rsid w:val="000250FB"/>
    <w:rsid w:val="0006541B"/>
    <w:rsid w:val="000A76BE"/>
    <w:rsid w:val="000E2900"/>
    <w:rsid w:val="0012116A"/>
    <w:rsid w:val="00121C97"/>
    <w:rsid w:val="00193F0A"/>
    <w:rsid w:val="001962EE"/>
    <w:rsid w:val="001D7730"/>
    <w:rsid w:val="00231CB0"/>
    <w:rsid w:val="00296A8E"/>
    <w:rsid w:val="002C240B"/>
    <w:rsid w:val="002F0392"/>
    <w:rsid w:val="0030229A"/>
    <w:rsid w:val="00303C8E"/>
    <w:rsid w:val="00334694"/>
    <w:rsid w:val="00357A25"/>
    <w:rsid w:val="003B7F9F"/>
    <w:rsid w:val="003E714A"/>
    <w:rsid w:val="003F3229"/>
    <w:rsid w:val="00426593"/>
    <w:rsid w:val="004471F9"/>
    <w:rsid w:val="004B76B3"/>
    <w:rsid w:val="0053255F"/>
    <w:rsid w:val="005B0AE0"/>
    <w:rsid w:val="005C469E"/>
    <w:rsid w:val="0062711F"/>
    <w:rsid w:val="00647A37"/>
    <w:rsid w:val="00651951"/>
    <w:rsid w:val="006906A3"/>
    <w:rsid w:val="006B0579"/>
    <w:rsid w:val="007009D7"/>
    <w:rsid w:val="00742C25"/>
    <w:rsid w:val="007547E2"/>
    <w:rsid w:val="00784A50"/>
    <w:rsid w:val="0079252B"/>
    <w:rsid w:val="007F1F67"/>
    <w:rsid w:val="00817AD5"/>
    <w:rsid w:val="00826803"/>
    <w:rsid w:val="0083743B"/>
    <w:rsid w:val="00845643"/>
    <w:rsid w:val="00862266"/>
    <w:rsid w:val="008964C0"/>
    <w:rsid w:val="008A5D6C"/>
    <w:rsid w:val="008B4D05"/>
    <w:rsid w:val="008C6FA7"/>
    <w:rsid w:val="008E1F59"/>
    <w:rsid w:val="008E22BE"/>
    <w:rsid w:val="009A787A"/>
    <w:rsid w:val="009C0C95"/>
    <w:rsid w:val="00A411C3"/>
    <w:rsid w:val="00A46FC7"/>
    <w:rsid w:val="00A9748E"/>
    <w:rsid w:val="00AA2374"/>
    <w:rsid w:val="00AC7EBC"/>
    <w:rsid w:val="00B26709"/>
    <w:rsid w:val="00B36437"/>
    <w:rsid w:val="00BB6030"/>
    <w:rsid w:val="00BC314F"/>
    <w:rsid w:val="00BF3FBD"/>
    <w:rsid w:val="00C02C5A"/>
    <w:rsid w:val="00C23105"/>
    <w:rsid w:val="00C44694"/>
    <w:rsid w:val="00C506D3"/>
    <w:rsid w:val="00C571FC"/>
    <w:rsid w:val="00C72F1E"/>
    <w:rsid w:val="00CA290A"/>
    <w:rsid w:val="00CA36FB"/>
    <w:rsid w:val="00CB64E0"/>
    <w:rsid w:val="00CC757D"/>
    <w:rsid w:val="00CF5967"/>
    <w:rsid w:val="00D107B7"/>
    <w:rsid w:val="00D44E25"/>
    <w:rsid w:val="00D70F6E"/>
    <w:rsid w:val="00D87A18"/>
    <w:rsid w:val="00D9635B"/>
    <w:rsid w:val="00DB7312"/>
    <w:rsid w:val="00DD2BFE"/>
    <w:rsid w:val="00DE7488"/>
    <w:rsid w:val="00E10CD9"/>
    <w:rsid w:val="00E345D6"/>
    <w:rsid w:val="00E35B0F"/>
    <w:rsid w:val="00E47003"/>
    <w:rsid w:val="00E67BD2"/>
    <w:rsid w:val="00E73983"/>
    <w:rsid w:val="00E90DD8"/>
    <w:rsid w:val="00EB46DC"/>
    <w:rsid w:val="00EB727B"/>
    <w:rsid w:val="00EF332E"/>
    <w:rsid w:val="00F218FF"/>
    <w:rsid w:val="00F63143"/>
    <w:rsid w:val="00F66E7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6"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469E"/>
    <w:pPr>
      <w:spacing w:before="40" w:after="40" w:line="264" w:lineRule="auto"/>
    </w:pPr>
    <w:rPr>
      <w:rFonts w:eastAsiaTheme="minorEastAsia"/>
      <w:color w:val="0D0D0D" w:themeColor="text1" w:themeTint="F2"/>
      <w:sz w:val="22"/>
      <w:szCs w:val="20"/>
      <w:lang w:val="pt-PT" w:eastAsia="ja-JP"/>
    </w:rPr>
  </w:style>
  <w:style w:type="paragraph" w:styleId="Ttulo1">
    <w:name w:val="heading 1"/>
    <w:basedOn w:val="Normal"/>
    <w:next w:val="Normal"/>
    <w:link w:val="Ttulo1Char"/>
    <w:uiPriority w:val="4"/>
    <w:qFormat/>
    <w:rsid w:val="005C469E"/>
    <w:pPr>
      <w:keepNext/>
      <w:keepLines/>
      <w:spacing w:before="360"/>
      <w:outlineLvl w:val="0"/>
    </w:pPr>
    <w:rPr>
      <w:rFonts w:asciiTheme="majorHAnsi" w:eastAsiaTheme="majorEastAsia" w:hAnsiTheme="majorHAnsi" w:cstheme="majorBidi"/>
      <w:color w:val="4472C4" w:themeColor="accent1"/>
      <w:sz w:val="30"/>
      <w:szCs w:val="30"/>
    </w:rPr>
  </w:style>
  <w:style w:type="paragraph" w:styleId="Ttulo2">
    <w:name w:val="heading 2"/>
    <w:basedOn w:val="Normal"/>
    <w:next w:val="Normal"/>
    <w:link w:val="Ttulo2Char"/>
    <w:uiPriority w:val="6"/>
    <w:semiHidden/>
    <w:qFormat/>
    <w:rsid w:val="005C469E"/>
    <w:pPr>
      <w:keepNext/>
      <w:keepLines/>
      <w:spacing w:before="200" w:after="80"/>
      <w:outlineLvl w:val="1"/>
    </w:pPr>
    <w:rPr>
      <w:rFonts w:asciiTheme="majorHAnsi" w:eastAsiaTheme="majorEastAsia" w:hAnsiTheme="majorHAnsi" w:cstheme="majorBidi"/>
      <w:color w:val="4472C4" w:themeColor="accent1"/>
    </w:rPr>
  </w:style>
  <w:style w:type="paragraph" w:styleId="Ttulo3">
    <w:name w:val="heading 3"/>
    <w:basedOn w:val="Normal"/>
    <w:next w:val="Normal"/>
    <w:link w:val="Ttulo3Char"/>
    <w:uiPriority w:val="9"/>
    <w:semiHidden/>
    <w:unhideWhenUsed/>
    <w:qFormat/>
    <w:rsid w:val="00E90DD8"/>
    <w:pPr>
      <w:keepNext/>
      <w:keepLines/>
      <w:spacing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C469E"/>
    <w:pPr>
      <w:tabs>
        <w:tab w:val="center" w:pos="4252"/>
        <w:tab w:val="right" w:pos="8504"/>
      </w:tabs>
      <w:spacing w:before="0" w:after="0" w:line="240" w:lineRule="auto"/>
    </w:pPr>
    <w:rPr>
      <w:rFonts w:eastAsiaTheme="minorHAnsi"/>
      <w:color w:val="auto"/>
      <w:sz w:val="24"/>
      <w:szCs w:val="24"/>
      <w:lang w:val="pt-BR" w:eastAsia="en-US"/>
    </w:rPr>
  </w:style>
  <w:style w:type="character" w:customStyle="1" w:styleId="CabealhoChar">
    <w:name w:val="Cabeçalho Char"/>
    <w:basedOn w:val="Fontepargpadro"/>
    <w:link w:val="Cabealho"/>
    <w:uiPriority w:val="99"/>
    <w:rsid w:val="005C469E"/>
  </w:style>
  <w:style w:type="paragraph" w:styleId="Rodap">
    <w:name w:val="footer"/>
    <w:basedOn w:val="Normal"/>
    <w:link w:val="RodapChar"/>
    <w:unhideWhenUsed/>
    <w:rsid w:val="005C469E"/>
    <w:pPr>
      <w:tabs>
        <w:tab w:val="center" w:pos="4252"/>
        <w:tab w:val="right" w:pos="8504"/>
      </w:tabs>
      <w:spacing w:before="0" w:after="0" w:line="240" w:lineRule="auto"/>
    </w:pPr>
    <w:rPr>
      <w:rFonts w:eastAsiaTheme="minorHAnsi"/>
      <w:color w:val="auto"/>
      <w:sz w:val="24"/>
      <w:szCs w:val="24"/>
      <w:lang w:val="pt-BR" w:eastAsia="en-US"/>
    </w:rPr>
  </w:style>
  <w:style w:type="character" w:customStyle="1" w:styleId="RodapChar">
    <w:name w:val="Rodapé Char"/>
    <w:basedOn w:val="Fontepargpadro"/>
    <w:link w:val="Rodap"/>
    <w:uiPriority w:val="99"/>
    <w:rsid w:val="005C469E"/>
  </w:style>
  <w:style w:type="paragraph" w:styleId="NormalWeb">
    <w:name w:val="Normal (Web)"/>
    <w:basedOn w:val="Normal"/>
    <w:uiPriority w:val="99"/>
    <w:unhideWhenUsed/>
    <w:rsid w:val="005C469E"/>
    <w:pPr>
      <w:spacing w:before="100" w:beforeAutospacing="1" w:after="100" w:afterAutospacing="1" w:line="240" w:lineRule="auto"/>
    </w:pPr>
    <w:rPr>
      <w:rFonts w:ascii="Times New Roman" w:eastAsia="Times New Roman" w:hAnsi="Times New Roman" w:cs="Times New Roman"/>
      <w:color w:val="auto"/>
      <w:sz w:val="24"/>
      <w:szCs w:val="24"/>
      <w:lang w:val="pt-BR" w:eastAsia="pt-BR"/>
    </w:rPr>
  </w:style>
  <w:style w:type="character" w:customStyle="1" w:styleId="Ttulo1Char">
    <w:name w:val="Título 1 Char"/>
    <w:basedOn w:val="Fontepargpadro"/>
    <w:link w:val="Ttulo1"/>
    <w:uiPriority w:val="4"/>
    <w:rsid w:val="005C469E"/>
    <w:rPr>
      <w:rFonts w:asciiTheme="majorHAnsi" w:eastAsiaTheme="majorEastAsia" w:hAnsiTheme="majorHAnsi" w:cstheme="majorBidi"/>
      <w:color w:val="4472C4" w:themeColor="accent1"/>
      <w:sz w:val="30"/>
      <w:szCs w:val="30"/>
      <w:lang w:val="pt-PT" w:eastAsia="ja-JP"/>
    </w:rPr>
  </w:style>
  <w:style w:type="character" w:customStyle="1" w:styleId="Ttulo2Char">
    <w:name w:val="Título 2 Char"/>
    <w:basedOn w:val="Fontepargpadro"/>
    <w:link w:val="Ttulo2"/>
    <w:uiPriority w:val="6"/>
    <w:semiHidden/>
    <w:rsid w:val="005C469E"/>
    <w:rPr>
      <w:rFonts w:asciiTheme="majorHAnsi" w:eastAsiaTheme="majorEastAsia" w:hAnsiTheme="majorHAnsi" w:cstheme="majorBidi"/>
      <w:color w:val="4472C4" w:themeColor="accent1"/>
      <w:sz w:val="22"/>
      <w:szCs w:val="20"/>
      <w:lang w:val="pt-PT" w:eastAsia="ja-JP"/>
    </w:rPr>
  </w:style>
  <w:style w:type="table" w:customStyle="1" w:styleId="TabeladeLista6Colorida1">
    <w:name w:val="Tabela de Lista 6 Colorida1"/>
    <w:basedOn w:val="Tabelanormal"/>
    <w:uiPriority w:val="51"/>
    <w:rsid w:val="005C469E"/>
    <w:pPr>
      <w:spacing w:before="100" w:after="100"/>
    </w:pPr>
    <w:rPr>
      <w:rFonts w:eastAsiaTheme="minorEastAsia"/>
      <w:color w:val="000000" w:themeColor="text1"/>
      <w:sz w:val="22"/>
      <w:szCs w:val="22"/>
      <w:lang w:val="pt-PT" w:eastAsia="ja-JP"/>
    </w:rPr>
    <w:tblPr>
      <w:tblStyleRowBandSize w:val="1"/>
      <w:tblStyleColBandSize w:val="1"/>
      <w:tblBorders>
        <w:top w:val="single" w:sz="4" w:space="0" w:color="000000" w:themeColor="text1"/>
        <w:bottom w:val="single" w:sz="4" w:space="0" w:color="000000" w:themeColor="text1"/>
      </w:tblBorders>
      <w:tblCellMar>
        <w:left w:w="115" w:type="dxa"/>
        <w:right w:w="115"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debalo">
    <w:name w:val="Balloon Text"/>
    <w:basedOn w:val="Normal"/>
    <w:link w:val="TextodebaloChar"/>
    <w:uiPriority w:val="99"/>
    <w:semiHidden/>
    <w:unhideWhenUsed/>
    <w:rsid w:val="001D7730"/>
    <w:pPr>
      <w:spacing w:before="0"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D7730"/>
    <w:rPr>
      <w:rFonts w:ascii="Tahoma" w:eastAsiaTheme="minorEastAsia" w:hAnsi="Tahoma" w:cs="Tahoma"/>
      <w:color w:val="0D0D0D" w:themeColor="text1" w:themeTint="F2"/>
      <w:sz w:val="16"/>
      <w:szCs w:val="16"/>
      <w:lang w:val="pt-PT" w:eastAsia="ja-JP"/>
    </w:rPr>
  </w:style>
  <w:style w:type="character" w:styleId="Hyperlink">
    <w:name w:val="Hyperlink"/>
    <w:basedOn w:val="Fontepargpadro"/>
    <w:uiPriority w:val="99"/>
    <w:unhideWhenUsed/>
    <w:rsid w:val="00C02C5A"/>
    <w:rPr>
      <w:color w:val="0563C1" w:themeColor="hyperlink"/>
      <w:u w:val="single"/>
    </w:rPr>
  </w:style>
  <w:style w:type="character" w:customStyle="1" w:styleId="Ttulo3Char">
    <w:name w:val="Título 3 Char"/>
    <w:basedOn w:val="Fontepargpadro"/>
    <w:link w:val="Ttulo3"/>
    <w:uiPriority w:val="9"/>
    <w:semiHidden/>
    <w:rsid w:val="00E90DD8"/>
    <w:rPr>
      <w:rFonts w:asciiTheme="majorHAnsi" w:eastAsiaTheme="majorEastAsia" w:hAnsiTheme="majorHAnsi" w:cstheme="majorBidi"/>
      <w:color w:val="1F3763" w:themeColor="accent1" w:themeShade="7F"/>
      <w:lang w:val="pt-PT" w:eastAsia="ja-JP"/>
    </w:rPr>
  </w:style>
  <w:style w:type="paragraph" w:customStyle="1" w:styleId="textojustificadorecuoprimeiralinha">
    <w:name w:val="texto_justificado_recuo_primeira_linha"/>
    <w:basedOn w:val="Normal"/>
    <w:rsid w:val="00E90DD8"/>
    <w:pPr>
      <w:spacing w:before="100" w:beforeAutospacing="1" w:after="100" w:afterAutospacing="1" w:line="240" w:lineRule="auto"/>
    </w:pPr>
    <w:rPr>
      <w:rFonts w:ascii="Times New Roman" w:eastAsia="Times New Roman" w:hAnsi="Times New Roman" w:cs="Times New Roman"/>
      <w:color w:val="auto"/>
      <w:sz w:val="24"/>
      <w:szCs w:val="24"/>
      <w:lang w:val="pt-BR" w:eastAsia="pt-BR"/>
    </w:rPr>
  </w:style>
  <w:style w:type="table" w:styleId="Tabelacomgrade">
    <w:name w:val="Table Grid"/>
    <w:basedOn w:val="Tabelanormal"/>
    <w:uiPriority w:val="39"/>
    <w:rsid w:val="00EB72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pargpadro1">
    <w:name w:val="Fonte parág. padrão1"/>
    <w:rsid w:val="00817AD5"/>
  </w:style>
  <w:style w:type="paragraph" w:customStyle="1" w:styleId="Ttulo2user">
    <w:name w:val="Título 2 (user)"/>
    <w:basedOn w:val="Normal1"/>
    <w:rsid w:val="00817AD5"/>
    <w:pPr>
      <w:numPr>
        <w:ilvl w:val="1"/>
        <w:numId w:val="1"/>
      </w:numPr>
      <w:ind w:left="916"/>
      <w:outlineLvl w:val="1"/>
    </w:pPr>
    <w:rPr>
      <w:rFonts w:ascii="Arial" w:eastAsia="Arial" w:hAnsi="Arial" w:cs="Arial"/>
      <w:b/>
      <w:bCs/>
    </w:rPr>
  </w:style>
  <w:style w:type="paragraph" w:customStyle="1" w:styleId="Normal1">
    <w:name w:val="Normal1"/>
    <w:rsid w:val="00817AD5"/>
    <w:pPr>
      <w:widowControl w:val="0"/>
      <w:pBdr>
        <w:top w:val="none" w:sz="0" w:space="0" w:color="000000"/>
        <w:left w:val="none" w:sz="0" w:space="0" w:color="000000"/>
        <w:bottom w:val="none" w:sz="0" w:space="0" w:color="000000"/>
        <w:right w:val="none" w:sz="0" w:space="0" w:color="000000"/>
      </w:pBdr>
      <w:suppressAutoHyphens/>
      <w:autoSpaceDE w:val="0"/>
    </w:pPr>
    <w:rPr>
      <w:rFonts w:ascii="Arial MT" w:eastAsia="Arial MT" w:hAnsi="Arial MT" w:cs="Arial MT"/>
      <w:sz w:val="22"/>
      <w:szCs w:val="22"/>
      <w:lang w:val="pt-PT"/>
    </w:rPr>
  </w:style>
  <w:style w:type="paragraph" w:customStyle="1" w:styleId="Corpodetextouser">
    <w:name w:val="Corpo de texto (user)"/>
    <w:basedOn w:val="Normal1"/>
    <w:rsid w:val="00817AD5"/>
  </w:style>
  <w:style w:type="paragraph" w:customStyle="1" w:styleId="Ttulouser">
    <w:name w:val="Título (user)"/>
    <w:basedOn w:val="Normal1"/>
    <w:rsid w:val="00817AD5"/>
    <w:pPr>
      <w:spacing w:before="96"/>
      <w:ind w:left="1206" w:right="1394"/>
      <w:jc w:val="center"/>
    </w:pPr>
    <w:rPr>
      <w:rFonts w:ascii="Arial" w:eastAsia="Arial" w:hAnsi="Arial" w:cs="Arial"/>
      <w:b/>
      <w:bCs/>
      <w:sz w:val="28"/>
      <w:szCs w:val="28"/>
    </w:rPr>
  </w:style>
  <w:style w:type="paragraph" w:styleId="PargrafodaLista">
    <w:name w:val="List Paragraph"/>
    <w:basedOn w:val="Normal1"/>
    <w:qFormat/>
    <w:rsid w:val="00817AD5"/>
    <w:pPr>
      <w:ind w:left="841" w:hanging="361"/>
    </w:pPr>
  </w:style>
  <w:style w:type="character" w:customStyle="1" w:styleId="Refdecomentrio1">
    <w:name w:val="Ref. de comentário1"/>
    <w:rsid w:val="008A5D6C"/>
    <w:rPr>
      <w:sz w:val="16"/>
      <w:szCs w:val="16"/>
    </w:rPr>
  </w:style>
  <w:style w:type="paragraph" w:customStyle="1" w:styleId="Ttulo1user">
    <w:name w:val="Título 1 (user)"/>
    <w:basedOn w:val="Normal1"/>
    <w:rsid w:val="008A5D6C"/>
    <w:pPr>
      <w:numPr>
        <w:numId w:val="1"/>
      </w:numPr>
      <w:spacing w:before="92"/>
      <w:jc w:val="center"/>
      <w:outlineLvl w:val="0"/>
    </w:pPr>
    <w:rPr>
      <w:rFonts w:ascii="Arial" w:eastAsia="Arial" w:hAnsi="Arial" w:cs="Arial"/>
      <w:b/>
      <w:bCs/>
      <w:sz w:val="24"/>
      <w:szCs w:val="24"/>
      <w:lang w:eastAsia="zh-CN"/>
    </w:rPr>
  </w:style>
  <w:style w:type="paragraph" w:customStyle="1" w:styleId="TableParagraph">
    <w:name w:val="Table Paragraph"/>
    <w:basedOn w:val="Normal1"/>
    <w:rsid w:val="008A5D6C"/>
    <w:pPr>
      <w:spacing w:before="3"/>
      <w:ind w:left="112"/>
    </w:pPr>
    <w:rPr>
      <w:lang w:eastAsia="zh-CN"/>
    </w:rPr>
  </w:style>
  <w:style w:type="character" w:customStyle="1" w:styleId="HiperlinkVisitado1">
    <w:name w:val="HiperlinkVisitado1"/>
    <w:rsid w:val="00D44E25"/>
    <w:rPr>
      <w:color w:val="800080"/>
      <w:u w:val="single"/>
    </w:rPr>
  </w:style>
  <w:style w:type="character" w:styleId="Forte">
    <w:name w:val="Strong"/>
    <w:basedOn w:val="Fontepargpadro"/>
    <w:uiPriority w:val="22"/>
    <w:qFormat/>
    <w:rsid w:val="00C506D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6"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469E"/>
    <w:pPr>
      <w:spacing w:before="40" w:after="40" w:line="264" w:lineRule="auto"/>
    </w:pPr>
    <w:rPr>
      <w:rFonts w:eastAsiaTheme="minorEastAsia"/>
      <w:color w:val="0D0D0D" w:themeColor="text1" w:themeTint="F2"/>
      <w:sz w:val="22"/>
      <w:szCs w:val="20"/>
      <w:lang w:val="pt-PT" w:eastAsia="ja-JP"/>
    </w:rPr>
  </w:style>
  <w:style w:type="paragraph" w:styleId="Ttulo1">
    <w:name w:val="heading 1"/>
    <w:basedOn w:val="Normal"/>
    <w:next w:val="Normal"/>
    <w:link w:val="Ttulo1Char"/>
    <w:uiPriority w:val="4"/>
    <w:qFormat/>
    <w:rsid w:val="005C469E"/>
    <w:pPr>
      <w:keepNext/>
      <w:keepLines/>
      <w:spacing w:before="360"/>
      <w:outlineLvl w:val="0"/>
    </w:pPr>
    <w:rPr>
      <w:rFonts w:asciiTheme="majorHAnsi" w:eastAsiaTheme="majorEastAsia" w:hAnsiTheme="majorHAnsi" w:cstheme="majorBidi"/>
      <w:color w:val="4472C4" w:themeColor="accent1"/>
      <w:sz w:val="30"/>
      <w:szCs w:val="30"/>
    </w:rPr>
  </w:style>
  <w:style w:type="paragraph" w:styleId="Ttulo2">
    <w:name w:val="heading 2"/>
    <w:basedOn w:val="Normal"/>
    <w:next w:val="Normal"/>
    <w:link w:val="Ttulo2Char"/>
    <w:uiPriority w:val="6"/>
    <w:semiHidden/>
    <w:qFormat/>
    <w:rsid w:val="005C469E"/>
    <w:pPr>
      <w:keepNext/>
      <w:keepLines/>
      <w:spacing w:before="200" w:after="80"/>
      <w:outlineLvl w:val="1"/>
    </w:pPr>
    <w:rPr>
      <w:rFonts w:asciiTheme="majorHAnsi" w:eastAsiaTheme="majorEastAsia" w:hAnsiTheme="majorHAnsi" w:cstheme="majorBidi"/>
      <w:color w:val="4472C4" w:themeColor="accent1"/>
    </w:rPr>
  </w:style>
  <w:style w:type="paragraph" w:styleId="Ttulo3">
    <w:name w:val="heading 3"/>
    <w:basedOn w:val="Normal"/>
    <w:next w:val="Normal"/>
    <w:link w:val="Ttulo3Char"/>
    <w:uiPriority w:val="9"/>
    <w:semiHidden/>
    <w:unhideWhenUsed/>
    <w:qFormat/>
    <w:rsid w:val="00E90DD8"/>
    <w:pPr>
      <w:keepNext/>
      <w:keepLines/>
      <w:spacing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C469E"/>
    <w:pPr>
      <w:tabs>
        <w:tab w:val="center" w:pos="4252"/>
        <w:tab w:val="right" w:pos="8504"/>
      </w:tabs>
      <w:spacing w:before="0" w:after="0" w:line="240" w:lineRule="auto"/>
    </w:pPr>
    <w:rPr>
      <w:rFonts w:eastAsiaTheme="minorHAnsi"/>
      <w:color w:val="auto"/>
      <w:sz w:val="24"/>
      <w:szCs w:val="24"/>
      <w:lang w:val="pt-BR" w:eastAsia="en-US"/>
    </w:rPr>
  </w:style>
  <w:style w:type="character" w:customStyle="1" w:styleId="CabealhoChar">
    <w:name w:val="Cabeçalho Char"/>
    <w:basedOn w:val="Fontepargpadro"/>
    <w:link w:val="Cabealho"/>
    <w:uiPriority w:val="99"/>
    <w:rsid w:val="005C469E"/>
  </w:style>
  <w:style w:type="paragraph" w:styleId="Rodap">
    <w:name w:val="footer"/>
    <w:basedOn w:val="Normal"/>
    <w:link w:val="RodapChar"/>
    <w:unhideWhenUsed/>
    <w:rsid w:val="005C469E"/>
    <w:pPr>
      <w:tabs>
        <w:tab w:val="center" w:pos="4252"/>
        <w:tab w:val="right" w:pos="8504"/>
      </w:tabs>
      <w:spacing w:before="0" w:after="0" w:line="240" w:lineRule="auto"/>
    </w:pPr>
    <w:rPr>
      <w:rFonts w:eastAsiaTheme="minorHAnsi"/>
      <w:color w:val="auto"/>
      <w:sz w:val="24"/>
      <w:szCs w:val="24"/>
      <w:lang w:val="pt-BR" w:eastAsia="en-US"/>
    </w:rPr>
  </w:style>
  <w:style w:type="character" w:customStyle="1" w:styleId="RodapChar">
    <w:name w:val="Rodapé Char"/>
    <w:basedOn w:val="Fontepargpadro"/>
    <w:link w:val="Rodap"/>
    <w:uiPriority w:val="99"/>
    <w:rsid w:val="005C469E"/>
  </w:style>
  <w:style w:type="paragraph" w:styleId="NormalWeb">
    <w:name w:val="Normal (Web)"/>
    <w:basedOn w:val="Normal"/>
    <w:uiPriority w:val="99"/>
    <w:unhideWhenUsed/>
    <w:rsid w:val="005C469E"/>
    <w:pPr>
      <w:spacing w:before="100" w:beforeAutospacing="1" w:after="100" w:afterAutospacing="1" w:line="240" w:lineRule="auto"/>
    </w:pPr>
    <w:rPr>
      <w:rFonts w:ascii="Times New Roman" w:eastAsia="Times New Roman" w:hAnsi="Times New Roman" w:cs="Times New Roman"/>
      <w:color w:val="auto"/>
      <w:sz w:val="24"/>
      <w:szCs w:val="24"/>
      <w:lang w:val="pt-BR" w:eastAsia="pt-BR"/>
    </w:rPr>
  </w:style>
  <w:style w:type="character" w:customStyle="1" w:styleId="Ttulo1Char">
    <w:name w:val="Título 1 Char"/>
    <w:basedOn w:val="Fontepargpadro"/>
    <w:link w:val="Ttulo1"/>
    <w:uiPriority w:val="4"/>
    <w:rsid w:val="005C469E"/>
    <w:rPr>
      <w:rFonts w:asciiTheme="majorHAnsi" w:eastAsiaTheme="majorEastAsia" w:hAnsiTheme="majorHAnsi" w:cstheme="majorBidi"/>
      <w:color w:val="4472C4" w:themeColor="accent1"/>
      <w:sz w:val="30"/>
      <w:szCs w:val="30"/>
      <w:lang w:val="pt-PT" w:eastAsia="ja-JP"/>
    </w:rPr>
  </w:style>
  <w:style w:type="character" w:customStyle="1" w:styleId="Ttulo2Char">
    <w:name w:val="Título 2 Char"/>
    <w:basedOn w:val="Fontepargpadro"/>
    <w:link w:val="Ttulo2"/>
    <w:uiPriority w:val="6"/>
    <w:semiHidden/>
    <w:rsid w:val="005C469E"/>
    <w:rPr>
      <w:rFonts w:asciiTheme="majorHAnsi" w:eastAsiaTheme="majorEastAsia" w:hAnsiTheme="majorHAnsi" w:cstheme="majorBidi"/>
      <w:color w:val="4472C4" w:themeColor="accent1"/>
      <w:sz w:val="22"/>
      <w:szCs w:val="20"/>
      <w:lang w:val="pt-PT" w:eastAsia="ja-JP"/>
    </w:rPr>
  </w:style>
  <w:style w:type="table" w:customStyle="1" w:styleId="TabeladeLista6Colorida1">
    <w:name w:val="Tabela de Lista 6 Colorida1"/>
    <w:basedOn w:val="Tabelanormal"/>
    <w:uiPriority w:val="51"/>
    <w:rsid w:val="005C469E"/>
    <w:pPr>
      <w:spacing w:before="100" w:after="100"/>
    </w:pPr>
    <w:rPr>
      <w:rFonts w:eastAsiaTheme="minorEastAsia"/>
      <w:color w:val="000000" w:themeColor="text1"/>
      <w:sz w:val="22"/>
      <w:szCs w:val="22"/>
      <w:lang w:val="pt-PT" w:eastAsia="ja-JP"/>
    </w:rPr>
    <w:tblPr>
      <w:tblStyleRowBandSize w:val="1"/>
      <w:tblStyleColBandSize w:val="1"/>
      <w:tblBorders>
        <w:top w:val="single" w:sz="4" w:space="0" w:color="000000" w:themeColor="text1"/>
        <w:bottom w:val="single" w:sz="4" w:space="0" w:color="000000" w:themeColor="text1"/>
      </w:tblBorders>
      <w:tblCellMar>
        <w:left w:w="115" w:type="dxa"/>
        <w:right w:w="115"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debalo">
    <w:name w:val="Balloon Text"/>
    <w:basedOn w:val="Normal"/>
    <w:link w:val="TextodebaloChar"/>
    <w:uiPriority w:val="99"/>
    <w:semiHidden/>
    <w:unhideWhenUsed/>
    <w:rsid w:val="001D7730"/>
    <w:pPr>
      <w:spacing w:before="0"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D7730"/>
    <w:rPr>
      <w:rFonts w:ascii="Tahoma" w:eastAsiaTheme="minorEastAsia" w:hAnsi="Tahoma" w:cs="Tahoma"/>
      <w:color w:val="0D0D0D" w:themeColor="text1" w:themeTint="F2"/>
      <w:sz w:val="16"/>
      <w:szCs w:val="16"/>
      <w:lang w:val="pt-PT" w:eastAsia="ja-JP"/>
    </w:rPr>
  </w:style>
  <w:style w:type="character" w:styleId="Hyperlink">
    <w:name w:val="Hyperlink"/>
    <w:basedOn w:val="Fontepargpadro"/>
    <w:uiPriority w:val="99"/>
    <w:unhideWhenUsed/>
    <w:rsid w:val="00C02C5A"/>
    <w:rPr>
      <w:color w:val="0563C1" w:themeColor="hyperlink"/>
      <w:u w:val="single"/>
    </w:rPr>
  </w:style>
  <w:style w:type="character" w:customStyle="1" w:styleId="Ttulo3Char">
    <w:name w:val="Título 3 Char"/>
    <w:basedOn w:val="Fontepargpadro"/>
    <w:link w:val="Ttulo3"/>
    <w:uiPriority w:val="9"/>
    <w:semiHidden/>
    <w:rsid w:val="00E90DD8"/>
    <w:rPr>
      <w:rFonts w:asciiTheme="majorHAnsi" w:eastAsiaTheme="majorEastAsia" w:hAnsiTheme="majorHAnsi" w:cstheme="majorBidi"/>
      <w:color w:val="1F3763" w:themeColor="accent1" w:themeShade="7F"/>
      <w:lang w:val="pt-PT" w:eastAsia="ja-JP"/>
    </w:rPr>
  </w:style>
  <w:style w:type="paragraph" w:customStyle="1" w:styleId="textojustificadorecuoprimeiralinha">
    <w:name w:val="texto_justificado_recuo_primeira_linha"/>
    <w:basedOn w:val="Normal"/>
    <w:rsid w:val="00E90DD8"/>
    <w:pPr>
      <w:spacing w:before="100" w:beforeAutospacing="1" w:after="100" w:afterAutospacing="1" w:line="240" w:lineRule="auto"/>
    </w:pPr>
    <w:rPr>
      <w:rFonts w:ascii="Times New Roman" w:eastAsia="Times New Roman" w:hAnsi="Times New Roman" w:cs="Times New Roman"/>
      <w:color w:val="auto"/>
      <w:sz w:val="24"/>
      <w:szCs w:val="24"/>
      <w:lang w:val="pt-BR" w:eastAsia="pt-BR"/>
    </w:rPr>
  </w:style>
  <w:style w:type="table" w:styleId="Tabelacomgrade">
    <w:name w:val="Table Grid"/>
    <w:basedOn w:val="Tabelanormal"/>
    <w:uiPriority w:val="39"/>
    <w:rsid w:val="00EB72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pargpadro1">
    <w:name w:val="Fonte parág. padrão1"/>
    <w:rsid w:val="00817AD5"/>
  </w:style>
  <w:style w:type="paragraph" w:customStyle="1" w:styleId="Ttulo2user">
    <w:name w:val="Título 2 (user)"/>
    <w:basedOn w:val="Normal1"/>
    <w:rsid w:val="00817AD5"/>
    <w:pPr>
      <w:numPr>
        <w:ilvl w:val="1"/>
        <w:numId w:val="1"/>
      </w:numPr>
      <w:ind w:left="916"/>
      <w:outlineLvl w:val="1"/>
    </w:pPr>
    <w:rPr>
      <w:rFonts w:ascii="Arial" w:eastAsia="Arial" w:hAnsi="Arial" w:cs="Arial"/>
      <w:b/>
      <w:bCs/>
    </w:rPr>
  </w:style>
  <w:style w:type="paragraph" w:customStyle="1" w:styleId="Normal1">
    <w:name w:val="Normal1"/>
    <w:rsid w:val="00817AD5"/>
    <w:pPr>
      <w:widowControl w:val="0"/>
      <w:pBdr>
        <w:top w:val="none" w:sz="0" w:space="0" w:color="000000"/>
        <w:left w:val="none" w:sz="0" w:space="0" w:color="000000"/>
        <w:bottom w:val="none" w:sz="0" w:space="0" w:color="000000"/>
        <w:right w:val="none" w:sz="0" w:space="0" w:color="000000"/>
      </w:pBdr>
      <w:suppressAutoHyphens/>
      <w:autoSpaceDE w:val="0"/>
    </w:pPr>
    <w:rPr>
      <w:rFonts w:ascii="Arial MT" w:eastAsia="Arial MT" w:hAnsi="Arial MT" w:cs="Arial MT"/>
      <w:sz w:val="22"/>
      <w:szCs w:val="22"/>
      <w:lang w:val="pt-PT"/>
    </w:rPr>
  </w:style>
  <w:style w:type="paragraph" w:customStyle="1" w:styleId="Corpodetextouser">
    <w:name w:val="Corpo de texto (user)"/>
    <w:basedOn w:val="Normal1"/>
    <w:rsid w:val="00817AD5"/>
  </w:style>
  <w:style w:type="paragraph" w:customStyle="1" w:styleId="Ttulouser">
    <w:name w:val="Título (user)"/>
    <w:basedOn w:val="Normal1"/>
    <w:rsid w:val="00817AD5"/>
    <w:pPr>
      <w:spacing w:before="96"/>
      <w:ind w:left="1206" w:right="1394"/>
      <w:jc w:val="center"/>
    </w:pPr>
    <w:rPr>
      <w:rFonts w:ascii="Arial" w:eastAsia="Arial" w:hAnsi="Arial" w:cs="Arial"/>
      <w:b/>
      <w:bCs/>
      <w:sz w:val="28"/>
      <w:szCs w:val="28"/>
    </w:rPr>
  </w:style>
  <w:style w:type="paragraph" w:styleId="PargrafodaLista">
    <w:name w:val="List Paragraph"/>
    <w:basedOn w:val="Normal1"/>
    <w:qFormat/>
    <w:rsid w:val="00817AD5"/>
    <w:pPr>
      <w:ind w:left="841" w:hanging="361"/>
    </w:pPr>
  </w:style>
  <w:style w:type="character" w:customStyle="1" w:styleId="Refdecomentrio1">
    <w:name w:val="Ref. de comentário1"/>
    <w:rsid w:val="008A5D6C"/>
    <w:rPr>
      <w:sz w:val="16"/>
      <w:szCs w:val="16"/>
    </w:rPr>
  </w:style>
  <w:style w:type="paragraph" w:customStyle="1" w:styleId="Ttulo1user">
    <w:name w:val="Título 1 (user)"/>
    <w:basedOn w:val="Normal1"/>
    <w:rsid w:val="008A5D6C"/>
    <w:pPr>
      <w:numPr>
        <w:numId w:val="1"/>
      </w:numPr>
      <w:spacing w:before="92"/>
      <w:jc w:val="center"/>
      <w:outlineLvl w:val="0"/>
    </w:pPr>
    <w:rPr>
      <w:rFonts w:ascii="Arial" w:eastAsia="Arial" w:hAnsi="Arial" w:cs="Arial"/>
      <w:b/>
      <w:bCs/>
      <w:sz w:val="24"/>
      <w:szCs w:val="24"/>
      <w:lang w:eastAsia="zh-CN"/>
    </w:rPr>
  </w:style>
  <w:style w:type="paragraph" w:customStyle="1" w:styleId="TableParagraph">
    <w:name w:val="Table Paragraph"/>
    <w:basedOn w:val="Normal1"/>
    <w:rsid w:val="008A5D6C"/>
    <w:pPr>
      <w:spacing w:before="3"/>
      <w:ind w:left="112"/>
    </w:pPr>
    <w:rPr>
      <w:lang w:eastAsia="zh-CN"/>
    </w:rPr>
  </w:style>
  <w:style w:type="character" w:customStyle="1" w:styleId="HiperlinkVisitado1">
    <w:name w:val="HiperlinkVisitado1"/>
    <w:rsid w:val="00D44E25"/>
    <w:rPr>
      <w:color w:val="800080"/>
      <w:u w:val="single"/>
    </w:rPr>
  </w:style>
  <w:style w:type="character" w:styleId="Forte">
    <w:name w:val="Strong"/>
    <w:basedOn w:val="Fontepargpadro"/>
    <w:uiPriority w:val="22"/>
    <w:qFormat/>
    <w:rsid w:val="00C506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8323035">
      <w:bodyDiv w:val="1"/>
      <w:marLeft w:val="0"/>
      <w:marRight w:val="0"/>
      <w:marTop w:val="0"/>
      <w:marBottom w:val="0"/>
      <w:divBdr>
        <w:top w:val="none" w:sz="0" w:space="0" w:color="auto"/>
        <w:left w:val="none" w:sz="0" w:space="0" w:color="auto"/>
        <w:bottom w:val="none" w:sz="0" w:space="0" w:color="auto"/>
        <w:right w:val="none" w:sz="0" w:space="0" w:color="auto"/>
      </w:divBdr>
    </w:div>
    <w:div w:id="1094324530">
      <w:bodyDiv w:val="1"/>
      <w:marLeft w:val="0"/>
      <w:marRight w:val="0"/>
      <w:marTop w:val="0"/>
      <w:marBottom w:val="0"/>
      <w:divBdr>
        <w:top w:val="none" w:sz="0" w:space="0" w:color="auto"/>
        <w:left w:val="none" w:sz="0" w:space="0" w:color="auto"/>
        <w:bottom w:val="none" w:sz="0" w:space="0" w:color="auto"/>
        <w:right w:val="none" w:sz="0" w:space="0" w:color="auto"/>
      </w:divBdr>
    </w:div>
    <w:div w:id="1159466915">
      <w:bodyDiv w:val="1"/>
      <w:marLeft w:val="0"/>
      <w:marRight w:val="0"/>
      <w:marTop w:val="0"/>
      <w:marBottom w:val="0"/>
      <w:divBdr>
        <w:top w:val="none" w:sz="0" w:space="0" w:color="auto"/>
        <w:left w:val="none" w:sz="0" w:space="0" w:color="auto"/>
        <w:bottom w:val="none" w:sz="0" w:space="0" w:color="auto"/>
        <w:right w:val="none" w:sz="0" w:space="0" w:color="auto"/>
      </w:divBdr>
    </w:div>
    <w:div w:id="1217545296">
      <w:bodyDiv w:val="1"/>
      <w:marLeft w:val="0"/>
      <w:marRight w:val="0"/>
      <w:marTop w:val="0"/>
      <w:marBottom w:val="0"/>
      <w:divBdr>
        <w:top w:val="none" w:sz="0" w:space="0" w:color="auto"/>
        <w:left w:val="none" w:sz="0" w:space="0" w:color="auto"/>
        <w:bottom w:val="none" w:sz="0" w:space="0" w:color="auto"/>
        <w:right w:val="none" w:sz="0" w:space="0" w:color="auto"/>
      </w:divBdr>
    </w:div>
    <w:div w:id="1366902074">
      <w:bodyDiv w:val="1"/>
      <w:marLeft w:val="0"/>
      <w:marRight w:val="0"/>
      <w:marTop w:val="0"/>
      <w:marBottom w:val="0"/>
      <w:divBdr>
        <w:top w:val="none" w:sz="0" w:space="0" w:color="auto"/>
        <w:left w:val="none" w:sz="0" w:space="0" w:color="auto"/>
        <w:bottom w:val="none" w:sz="0" w:space="0" w:color="auto"/>
        <w:right w:val="none" w:sz="0" w:space="0" w:color="auto"/>
      </w:divBdr>
    </w:div>
    <w:div w:id="1618640808">
      <w:bodyDiv w:val="1"/>
      <w:marLeft w:val="0"/>
      <w:marRight w:val="0"/>
      <w:marTop w:val="0"/>
      <w:marBottom w:val="0"/>
      <w:divBdr>
        <w:top w:val="none" w:sz="0" w:space="0" w:color="auto"/>
        <w:left w:val="none" w:sz="0" w:space="0" w:color="auto"/>
        <w:bottom w:val="none" w:sz="0" w:space="0" w:color="auto"/>
        <w:right w:val="none" w:sz="0" w:space="0" w:color="auto"/>
      </w:divBdr>
      <w:divsChild>
        <w:div w:id="94133590">
          <w:marLeft w:val="0"/>
          <w:marRight w:val="0"/>
          <w:marTop w:val="0"/>
          <w:marBottom w:val="0"/>
          <w:divBdr>
            <w:top w:val="none" w:sz="0" w:space="0" w:color="auto"/>
            <w:left w:val="none" w:sz="0" w:space="0" w:color="auto"/>
            <w:bottom w:val="none" w:sz="0" w:space="0" w:color="auto"/>
            <w:right w:val="none" w:sz="0" w:space="0" w:color="auto"/>
          </w:divBdr>
          <w:divsChild>
            <w:div w:id="838353107">
              <w:marLeft w:val="0"/>
              <w:marRight w:val="0"/>
              <w:marTop w:val="0"/>
              <w:marBottom w:val="0"/>
              <w:divBdr>
                <w:top w:val="none" w:sz="0" w:space="0" w:color="auto"/>
                <w:left w:val="none" w:sz="0" w:space="0" w:color="auto"/>
                <w:bottom w:val="none" w:sz="0" w:space="0" w:color="auto"/>
                <w:right w:val="none" w:sz="0" w:space="0" w:color="auto"/>
              </w:divBdr>
              <w:divsChild>
                <w:div w:id="50745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572854">
      <w:bodyDiv w:val="1"/>
      <w:marLeft w:val="0"/>
      <w:marRight w:val="0"/>
      <w:marTop w:val="0"/>
      <w:marBottom w:val="0"/>
      <w:divBdr>
        <w:top w:val="none" w:sz="0" w:space="0" w:color="auto"/>
        <w:left w:val="none" w:sz="0" w:space="0" w:color="auto"/>
        <w:bottom w:val="none" w:sz="0" w:space="0" w:color="auto"/>
        <w:right w:val="none" w:sz="0" w:space="0" w:color="auto"/>
      </w:divBdr>
    </w:div>
    <w:div w:id="171661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smp@ipen.br" TargetMode="External"/></Relationships>
</file>

<file path=word/_rels/header1.xml.rels><?xml version="1.0" encoding="UTF-8" standalone="yes"?>
<Relationships xmlns="http://schemas.openxmlformats.org/package/2006/relationships"><Relationship Id="rId2" Type="http://schemas.openxmlformats.org/officeDocument/2006/relationships/image" Target="cid:image001.jpg@01D8E470.CFC0AA90" TargetMode="External"/><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1059</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Maria Zezell</dc:creator>
  <cp:lastModifiedBy>Leticia Ferreira da  Luz</cp:lastModifiedBy>
  <cp:revision>2</cp:revision>
  <dcterms:created xsi:type="dcterms:W3CDTF">2025-11-27T12:20:00Z</dcterms:created>
  <dcterms:modified xsi:type="dcterms:W3CDTF">2025-11-27T12:20:00Z</dcterms:modified>
</cp:coreProperties>
</file>